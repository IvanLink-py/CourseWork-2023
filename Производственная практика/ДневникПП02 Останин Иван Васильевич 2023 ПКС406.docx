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4ABBD" w14:textId="77777777" w:rsidR="00A97717" w:rsidRPr="00A760A0" w:rsidRDefault="00A97717" w:rsidP="00BA79C8">
      <w:pPr>
        <w:widowControl w:val="0"/>
        <w:autoSpaceDE w:val="0"/>
        <w:autoSpaceDN w:val="0"/>
        <w:adjustRightInd w:val="0"/>
        <w:jc w:val="center"/>
        <w:rPr>
          <w:b/>
          <w:caps/>
          <w:lang w:eastAsia="ru-RU"/>
        </w:rPr>
      </w:pPr>
      <w:r w:rsidRPr="00A760A0">
        <w:rPr>
          <w:b/>
          <w:caps/>
          <w:lang w:eastAsia="ru-RU"/>
        </w:rPr>
        <w:t>министерство</w:t>
      </w:r>
      <w:r>
        <w:rPr>
          <w:b/>
          <w:caps/>
          <w:lang w:eastAsia="ru-RU"/>
        </w:rPr>
        <w:t xml:space="preserve"> </w:t>
      </w:r>
      <w:r w:rsidRPr="00A760A0">
        <w:rPr>
          <w:b/>
          <w:caps/>
          <w:lang w:eastAsia="ru-RU"/>
        </w:rPr>
        <w:t>об</w:t>
      </w:r>
      <w:r>
        <w:rPr>
          <w:b/>
          <w:caps/>
          <w:lang w:eastAsia="ru-RU"/>
        </w:rPr>
        <w:t>РАЗОВАНИЯ И МОЛОДЕЖНОЙ ПОЛИТИКИ</w:t>
      </w:r>
    </w:p>
    <w:p w14:paraId="038D2C42" w14:textId="77777777" w:rsidR="00A97717" w:rsidRPr="00A760A0" w:rsidRDefault="00A97717" w:rsidP="00CD6354">
      <w:pPr>
        <w:widowControl w:val="0"/>
        <w:autoSpaceDE w:val="0"/>
        <w:autoSpaceDN w:val="0"/>
        <w:adjustRightInd w:val="0"/>
        <w:jc w:val="center"/>
        <w:rPr>
          <w:b/>
          <w:caps/>
          <w:lang w:eastAsia="ru-RU"/>
        </w:rPr>
      </w:pPr>
      <w:r>
        <w:rPr>
          <w:b/>
          <w:caps/>
          <w:lang w:eastAsia="ru-RU"/>
        </w:rPr>
        <w:t xml:space="preserve"> </w:t>
      </w:r>
      <w:r w:rsidRPr="00A760A0">
        <w:rPr>
          <w:b/>
          <w:caps/>
          <w:lang w:eastAsia="ru-RU"/>
        </w:rPr>
        <w:t>Свердловской</w:t>
      </w:r>
      <w:r>
        <w:rPr>
          <w:b/>
          <w:caps/>
          <w:lang w:eastAsia="ru-RU"/>
        </w:rPr>
        <w:t xml:space="preserve"> </w:t>
      </w:r>
      <w:r w:rsidRPr="00A760A0">
        <w:rPr>
          <w:b/>
          <w:caps/>
          <w:lang w:eastAsia="ru-RU"/>
        </w:rPr>
        <w:t>области</w:t>
      </w:r>
    </w:p>
    <w:p w14:paraId="59E79519" w14:textId="77777777" w:rsidR="00A97717" w:rsidRPr="00A760A0" w:rsidRDefault="00A97717" w:rsidP="00CD6354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jc w:val="center"/>
        <w:rPr>
          <w:b/>
          <w:caps/>
          <w:lang w:eastAsia="ru-RU"/>
        </w:rPr>
      </w:pPr>
    </w:p>
    <w:p w14:paraId="244FD7F8" w14:textId="77777777" w:rsidR="00A97717" w:rsidRPr="00A760A0" w:rsidRDefault="00A97717" w:rsidP="00CD6354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jc w:val="center"/>
        <w:rPr>
          <w:b/>
          <w:caps/>
          <w:lang w:eastAsia="ru-RU"/>
        </w:rPr>
      </w:pPr>
    </w:p>
    <w:p w14:paraId="261D108C" w14:textId="77777777" w:rsidR="00A97717" w:rsidRPr="00A760A0" w:rsidRDefault="00A97717" w:rsidP="00CD6354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jc w:val="center"/>
        <w:rPr>
          <w:b/>
          <w:caps/>
          <w:lang w:eastAsia="ru-RU"/>
        </w:rPr>
      </w:pPr>
      <w:r w:rsidRPr="00A760A0">
        <w:rPr>
          <w:b/>
          <w:caps/>
          <w:lang w:eastAsia="ru-RU"/>
        </w:rPr>
        <w:t>Государственное</w:t>
      </w:r>
      <w:r>
        <w:rPr>
          <w:b/>
          <w:caps/>
          <w:lang w:eastAsia="ru-RU"/>
        </w:rPr>
        <w:t xml:space="preserve"> </w:t>
      </w:r>
      <w:r w:rsidRPr="00A760A0">
        <w:rPr>
          <w:b/>
          <w:caps/>
          <w:lang w:eastAsia="ru-RU"/>
        </w:rPr>
        <w:t>автономное</w:t>
      </w:r>
      <w:r>
        <w:rPr>
          <w:b/>
          <w:caps/>
          <w:lang w:eastAsia="ru-RU"/>
        </w:rPr>
        <w:t xml:space="preserve"> </w:t>
      </w:r>
      <w:r w:rsidRPr="00A760A0">
        <w:rPr>
          <w:b/>
          <w:caps/>
          <w:lang w:eastAsia="ru-RU"/>
        </w:rPr>
        <w:t>профессиональное</w:t>
      </w:r>
      <w:r>
        <w:rPr>
          <w:b/>
          <w:caps/>
          <w:lang w:eastAsia="ru-RU"/>
        </w:rPr>
        <w:t xml:space="preserve"> </w:t>
      </w:r>
      <w:r w:rsidRPr="00A760A0">
        <w:rPr>
          <w:b/>
          <w:caps/>
          <w:lang w:eastAsia="ru-RU"/>
        </w:rPr>
        <w:t>образовательное</w:t>
      </w:r>
      <w:r>
        <w:rPr>
          <w:b/>
          <w:caps/>
          <w:lang w:eastAsia="ru-RU"/>
        </w:rPr>
        <w:t xml:space="preserve"> </w:t>
      </w:r>
      <w:r w:rsidRPr="00A760A0">
        <w:rPr>
          <w:b/>
          <w:caps/>
          <w:lang w:eastAsia="ru-RU"/>
        </w:rPr>
        <w:t>учреждение</w:t>
      </w:r>
      <w:r>
        <w:rPr>
          <w:b/>
          <w:caps/>
          <w:lang w:eastAsia="ru-RU"/>
        </w:rPr>
        <w:t xml:space="preserve"> </w:t>
      </w:r>
      <w:r w:rsidRPr="00A760A0">
        <w:rPr>
          <w:b/>
          <w:caps/>
          <w:lang w:eastAsia="ru-RU"/>
        </w:rPr>
        <w:t>свердловской</w:t>
      </w:r>
      <w:r>
        <w:rPr>
          <w:b/>
          <w:caps/>
          <w:lang w:eastAsia="ru-RU"/>
        </w:rPr>
        <w:t xml:space="preserve"> </w:t>
      </w:r>
      <w:r w:rsidRPr="00A760A0">
        <w:rPr>
          <w:b/>
          <w:caps/>
          <w:lang w:eastAsia="ru-RU"/>
        </w:rPr>
        <w:t>области</w:t>
      </w:r>
      <w:r>
        <w:rPr>
          <w:b/>
          <w:caps/>
          <w:lang w:eastAsia="ru-RU"/>
        </w:rPr>
        <w:t xml:space="preserve"> </w:t>
      </w:r>
    </w:p>
    <w:p w14:paraId="4410A154" w14:textId="77777777" w:rsidR="00A97717" w:rsidRPr="00A760A0" w:rsidRDefault="00A97717" w:rsidP="00CD6354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jc w:val="center"/>
        <w:rPr>
          <w:b/>
          <w:caps/>
          <w:lang w:eastAsia="ru-RU"/>
        </w:rPr>
      </w:pPr>
      <w:r>
        <w:rPr>
          <w:b/>
          <w:caps/>
          <w:lang w:eastAsia="ru-RU"/>
        </w:rPr>
        <w:t>"</w:t>
      </w:r>
      <w:r w:rsidRPr="00A760A0">
        <w:rPr>
          <w:b/>
          <w:caps/>
          <w:lang w:eastAsia="ru-RU"/>
        </w:rPr>
        <w:t>ИрБИТСКИЙ</w:t>
      </w:r>
      <w:r>
        <w:rPr>
          <w:b/>
          <w:caps/>
          <w:lang w:eastAsia="ru-RU"/>
        </w:rPr>
        <w:t xml:space="preserve"> </w:t>
      </w:r>
      <w:r w:rsidRPr="00A760A0">
        <w:rPr>
          <w:b/>
          <w:caps/>
          <w:lang w:eastAsia="ru-RU"/>
        </w:rPr>
        <w:t>ПОЛИТЕХНИКУМ</w:t>
      </w:r>
      <w:r>
        <w:rPr>
          <w:b/>
          <w:caps/>
          <w:lang w:eastAsia="ru-RU"/>
        </w:rPr>
        <w:t>"</w:t>
      </w:r>
    </w:p>
    <w:p w14:paraId="4D09DE85" w14:textId="77777777" w:rsidR="00A97717" w:rsidRPr="00A760A0" w:rsidRDefault="00A97717" w:rsidP="00CD6354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jc w:val="center"/>
        <w:rPr>
          <w:b/>
          <w:caps/>
          <w:lang w:eastAsia="ru-RU"/>
        </w:rPr>
      </w:pPr>
    </w:p>
    <w:p w14:paraId="0EAA6757" w14:textId="77777777" w:rsidR="00A97717" w:rsidRPr="00A760A0" w:rsidRDefault="00A97717" w:rsidP="00CD6354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rPr>
          <w:b/>
          <w:caps/>
          <w:lang w:eastAsia="ru-RU"/>
        </w:rPr>
      </w:pPr>
    </w:p>
    <w:p w14:paraId="3A4B31F9" w14:textId="77777777" w:rsidR="00A97717" w:rsidRDefault="00A97717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jc w:val="center"/>
        <w:rPr>
          <w:b/>
          <w:caps/>
          <w:sz w:val="28"/>
          <w:szCs w:val="28"/>
        </w:rPr>
      </w:pPr>
    </w:p>
    <w:p w14:paraId="71C8EE3A" w14:textId="77777777" w:rsidR="00A97717" w:rsidRDefault="00A97717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jc w:val="center"/>
        <w:rPr>
          <w:b/>
          <w:caps/>
          <w:sz w:val="28"/>
          <w:szCs w:val="28"/>
        </w:rPr>
      </w:pPr>
    </w:p>
    <w:p w14:paraId="44681FEE" w14:textId="77777777" w:rsidR="00A97717" w:rsidRDefault="00A97717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jc w:val="center"/>
        <w:rPr>
          <w:b/>
          <w:caps/>
          <w:sz w:val="28"/>
          <w:szCs w:val="28"/>
        </w:rPr>
      </w:pPr>
    </w:p>
    <w:p w14:paraId="699DC6D9" w14:textId="77777777" w:rsidR="00A97717" w:rsidRDefault="00A97717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jc w:val="center"/>
        <w:rPr>
          <w:b/>
          <w:caps/>
          <w:sz w:val="28"/>
          <w:szCs w:val="28"/>
        </w:rPr>
      </w:pPr>
    </w:p>
    <w:p w14:paraId="64E2676B" w14:textId="77777777" w:rsidR="00A97717" w:rsidRDefault="00A97717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jc w:val="center"/>
        <w:rPr>
          <w:b/>
          <w:caps/>
          <w:sz w:val="28"/>
          <w:szCs w:val="28"/>
        </w:rPr>
      </w:pPr>
    </w:p>
    <w:p w14:paraId="5CA665FC" w14:textId="77777777" w:rsidR="00A97717" w:rsidRDefault="00A97717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jc w:val="center"/>
        <w:rPr>
          <w:b/>
          <w:caps/>
          <w:sz w:val="28"/>
          <w:szCs w:val="28"/>
        </w:rPr>
      </w:pPr>
    </w:p>
    <w:p w14:paraId="76A366E2" w14:textId="77777777" w:rsidR="00A97717" w:rsidRPr="00144A61" w:rsidRDefault="00A97717" w:rsidP="00755F5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rPr>
          <w:b/>
          <w:caps/>
          <w:sz w:val="28"/>
          <w:szCs w:val="28"/>
        </w:rPr>
      </w:pPr>
    </w:p>
    <w:p w14:paraId="75AEF358" w14:textId="77777777" w:rsidR="00A97717" w:rsidRDefault="00A97717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jc w:val="center"/>
        <w:rPr>
          <w:b/>
          <w:caps/>
          <w:sz w:val="28"/>
          <w:szCs w:val="28"/>
        </w:rPr>
      </w:pPr>
    </w:p>
    <w:p w14:paraId="53BA71ED" w14:textId="77777777" w:rsidR="00A97717" w:rsidRDefault="00A97717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Отчет</w:t>
      </w:r>
    </w:p>
    <w:p w14:paraId="32B16DC9" w14:textId="77777777" w:rsidR="00A97717" w:rsidRDefault="00A97717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jc w:val="center"/>
      </w:pPr>
      <w:r>
        <w:rPr>
          <w:b/>
          <w:caps/>
          <w:sz w:val="28"/>
          <w:szCs w:val="28"/>
        </w:rPr>
        <w:t>по ПроизводственноЙ ПРАКТИКЕ</w:t>
      </w:r>
    </w:p>
    <w:p w14:paraId="5BCD85F2" w14:textId="77777777" w:rsidR="00A97717" w:rsidRDefault="00A97717" w:rsidP="00F70E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caps/>
          <w:sz w:val="32"/>
          <w:szCs w:val="32"/>
          <w:u w:val="single"/>
        </w:rPr>
      </w:pPr>
      <w:r>
        <w:rPr>
          <w:b/>
          <w:caps/>
          <w:sz w:val="32"/>
          <w:szCs w:val="32"/>
          <w:u w:val="single"/>
        </w:rPr>
        <w:t xml:space="preserve">пм </w:t>
      </w:r>
      <w:r w:rsidRPr="00490E3D">
        <w:rPr>
          <w:b/>
          <w:caps/>
          <w:sz w:val="32"/>
          <w:szCs w:val="32"/>
          <w:u w:val="single"/>
        </w:rPr>
        <w:t>0</w:t>
      </w:r>
      <w:r>
        <w:rPr>
          <w:b/>
          <w:caps/>
          <w:sz w:val="32"/>
          <w:szCs w:val="32"/>
          <w:u w:val="single"/>
        </w:rPr>
        <w:t>2</w:t>
      </w:r>
      <w:r w:rsidRPr="00490E3D">
        <w:rPr>
          <w:b/>
          <w:caps/>
          <w:sz w:val="32"/>
          <w:szCs w:val="32"/>
          <w:u w:val="single"/>
        </w:rPr>
        <w:t>.</w:t>
      </w:r>
      <w:r>
        <w:rPr>
          <w:b/>
          <w:caps/>
          <w:sz w:val="32"/>
          <w:szCs w:val="32"/>
          <w:u w:val="single"/>
        </w:rPr>
        <w:t xml:space="preserve"> </w:t>
      </w:r>
      <w:r w:rsidRPr="0078705C">
        <w:rPr>
          <w:b/>
          <w:caps/>
          <w:sz w:val="32"/>
          <w:szCs w:val="32"/>
          <w:u w:val="single"/>
        </w:rPr>
        <w:t>Разработка</w:t>
      </w:r>
      <w:r>
        <w:rPr>
          <w:b/>
          <w:caps/>
          <w:sz w:val="32"/>
          <w:szCs w:val="32"/>
          <w:u w:val="single"/>
        </w:rPr>
        <w:t xml:space="preserve"> И АДМИНИСТРИРОВАНИЕ </w:t>
      </w:r>
    </w:p>
    <w:p w14:paraId="76986B27" w14:textId="77777777" w:rsidR="00A97717" w:rsidRPr="00490E3D" w:rsidRDefault="00A97717" w:rsidP="00F70E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sz w:val="32"/>
          <w:szCs w:val="32"/>
        </w:rPr>
      </w:pPr>
      <w:r>
        <w:rPr>
          <w:b/>
          <w:caps/>
          <w:sz w:val="32"/>
          <w:szCs w:val="32"/>
          <w:u w:val="single"/>
        </w:rPr>
        <w:t>БАЗ ДАННЫХ</w:t>
      </w:r>
    </w:p>
    <w:p w14:paraId="5053B9FE" w14:textId="77777777" w:rsidR="00A97717" w:rsidRPr="001A7D76" w:rsidRDefault="00A97717" w:rsidP="00D728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969" w:hanging="3827"/>
        <w:jc w:val="center"/>
        <w:rPr>
          <w:b/>
          <w:bCs/>
          <w:u w:val="single"/>
        </w:rPr>
      </w:pPr>
      <w:r>
        <w:rPr>
          <w:b/>
        </w:rPr>
        <w:t xml:space="preserve">для специальности </w:t>
      </w:r>
      <w:r>
        <w:rPr>
          <w:b/>
          <w:bCs/>
          <w:u w:val="single"/>
        </w:rPr>
        <w:t>09.02.03 Программирование в компьютерных системах</w:t>
      </w:r>
    </w:p>
    <w:p w14:paraId="371324CF" w14:textId="77777777" w:rsidR="00A97717" w:rsidRDefault="00A97717" w:rsidP="008C4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969"/>
        <w:rPr>
          <w:b/>
        </w:rPr>
      </w:pPr>
    </w:p>
    <w:p w14:paraId="7477E360" w14:textId="77777777" w:rsidR="00A97717" w:rsidRDefault="00A97717" w:rsidP="008C4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969"/>
        <w:rPr>
          <w:b/>
        </w:rPr>
      </w:pPr>
    </w:p>
    <w:p w14:paraId="365AD356" w14:textId="77777777" w:rsidR="00A97717" w:rsidRDefault="00A97717" w:rsidP="008C4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969"/>
        <w:rPr>
          <w:b/>
        </w:rPr>
      </w:pPr>
    </w:p>
    <w:p w14:paraId="556A4EA7" w14:textId="77777777" w:rsidR="00A97717" w:rsidRDefault="00A97717" w:rsidP="008C4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969"/>
        <w:rPr>
          <w:b/>
        </w:rPr>
      </w:pPr>
    </w:p>
    <w:p w14:paraId="6A583049" w14:textId="77777777" w:rsidR="00A97717" w:rsidRDefault="00A97717" w:rsidP="008C4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969"/>
        <w:rPr>
          <w:b/>
        </w:rPr>
      </w:pPr>
    </w:p>
    <w:p w14:paraId="544155A2" w14:textId="77777777" w:rsidR="00A97717" w:rsidRDefault="00A97717" w:rsidP="008C4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969"/>
        <w:rPr>
          <w:b/>
        </w:rPr>
      </w:pPr>
      <w:r>
        <w:rPr>
          <w:b/>
        </w:rPr>
        <w:t xml:space="preserve"> </w:t>
      </w:r>
    </w:p>
    <w:p w14:paraId="697EFE04" w14:textId="77777777" w:rsidR="00C30649" w:rsidRDefault="00C30649" w:rsidP="00C30649">
      <w:pPr>
        <w:pBdr>
          <w:top w:val="nil"/>
          <w:left w:val="nil"/>
          <w:bottom w:val="nil"/>
          <w:right w:val="nil"/>
          <w:between w:val="nil"/>
        </w:pBdr>
        <w:ind w:left="425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Место прохождения практики:</w:t>
      </w:r>
    </w:p>
    <w:p w14:paraId="47E3DB4F" w14:textId="77777777" w:rsidR="00C30649" w:rsidRDefault="00C30649" w:rsidP="00C30649">
      <w:pPr>
        <w:pBdr>
          <w:top w:val="nil"/>
          <w:left w:val="nil"/>
          <w:bottom w:val="nil"/>
          <w:right w:val="nil"/>
          <w:between w:val="nil"/>
        </w:pBdr>
        <w:ind w:left="4253"/>
        <w:rPr>
          <w:sz w:val="28"/>
          <w:szCs w:val="28"/>
        </w:rPr>
      </w:pPr>
      <w:r>
        <w:rPr>
          <w:sz w:val="28"/>
          <w:szCs w:val="28"/>
        </w:rPr>
        <w:t xml:space="preserve">ГАПОУ СО “Ирбитский политехникум” </w:t>
      </w:r>
    </w:p>
    <w:p w14:paraId="0B614935" w14:textId="77777777" w:rsidR="00C30649" w:rsidRDefault="00C30649" w:rsidP="00C30649">
      <w:pPr>
        <w:pBdr>
          <w:top w:val="nil"/>
          <w:left w:val="nil"/>
          <w:bottom w:val="nil"/>
          <w:right w:val="nil"/>
          <w:between w:val="nil"/>
        </w:pBdr>
        <w:ind w:left="4253"/>
        <w:rPr>
          <w:color w:val="000000"/>
          <w:sz w:val="28"/>
          <w:szCs w:val="28"/>
        </w:rPr>
      </w:pPr>
    </w:p>
    <w:p w14:paraId="2E42321F" w14:textId="77777777" w:rsidR="00C30649" w:rsidRDefault="00C30649" w:rsidP="00C30649">
      <w:pPr>
        <w:pBdr>
          <w:top w:val="nil"/>
          <w:left w:val="nil"/>
          <w:bottom w:val="nil"/>
          <w:right w:val="nil"/>
          <w:between w:val="nil"/>
        </w:pBdr>
        <w:ind w:left="425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Выполнил: студент гр. ПКС-40</w:t>
      </w:r>
      <w:r w:rsidR="0081088A">
        <w:rPr>
          <w:color w:val="000000"/>
          <w:sz w:val="28"/>
          <w:szCs w:val="28"/>
        </w:rPr>
        <w:t>6</w:t>
      </w:r>
    </w:p>
    <w:p w14:paraId="3C89AE1F" w14:textId="77777777" w:rsidR="00C30649" w:rsidRDefault="006F3C89" w:rsidP="00C30649">
      <w:pPr>
        <w:pBdr>
          <w:top w:val="nil"/>
          <w:left w:val="nil"/>
          <w:bottom w:val="nil"/>
          <w:right w:val="nil"/>
          <w:between w:val="nil"/>
        </w:pBdr>
        <w:ind w:left="425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Останин Иван Васильевич</w:t>
      </w:r>
    </w:p>
    <w:p w14:paraId="08E9B375" w14:textId="77777777" w:rsidR="00C30649" w:rsidRDefault="00C30649" w:rsidP="00C30649">
      <w:pPr>
        <w:pBdr>
          <w:top w:val="nil"/>
          <w:left w:val="nil"/>
          <w:bottom w:val="nil"/>
          <w:right w:val="nil"/>
          <w:between w:val="nil"/>
        </w:pBdr>
        <w:ind w:left="4253"/>
        <w:rPr>
          <w:color w:val="000000"/>
          <w:sz w:val="28"/>
          <w:szCs w:val="28"/>
        </w:rPr>
      </w:pPr>
    </w:p>
    <w:p w14:paraId="08963AF7" w14:textId="77777777" w:rsidR="00C30649" w:rsidRDefault="00C30649" w:rsidP="00C30649">
      <w:pPr>
        <w:pBdr>
          <w:top w:val="nil"/>
          <w:left w:val="nil"/>
          <w:bottom w:val="nil"/>
          <w:right w:val="nil"/>
          <w:between w:val="nil"/>
        </w:pBdr>
        <w:ind w:left="425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0660D6B2" w14:textId="77777777" w:rsidR="00C30649" w:rsidRDefault="00C30649" w:rsidP="00C30649">
      <w:pPr>
        <w:pBdr>
          <w:top w:val="nil"/>
          <w:left w:val="nil"/>
          <w:bottom w:val="nil"/>
          <w:right w:val="nil"/>
          <w:between w:val="nil"/>
        </w:pBdr>
        <w:ind w:left="425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Вишнякова Наталья Викторовна</w:t>
      </w:r>
    </w:p>
    <w:p w14:paraId="4C1930A6" w14:textId="77777777" w:rsidR="00C30649" w:rsidRDefault="00C30649" w:rsidP="00C30649">
      <w:pPr>
        <w:pBdr>
          <w:top w:val="nil"/>
          <w:left w:val="nil"/>
          <w:bottom w:val="nil"/>
          <w:right w:val="nil"/>
          <w:between w:val="nil"/>
        </w:pBdr>
        <w:ind w:left="4253"/>
        <w:rPr>
          <w:color w:val="000000"/>
          <w:sz w:val="28"/>
          <w:szCs w:val="28"/>
        </w:rPr>
      </w:pPr>
    </w:p>
    <w:p w14:paraId="7D6C1CCE" w14:textId="77777777" w:rsidR="00C30649" w:rsidRDefault="00C30649" w:rsidP="00C30649">
      <w:pPr>
        <w:pBdr>
          <w:top w:val="nil"/>
          <w:left w:val="nil"/>
          <w:bottom w:val="nil"/>
          <w:right w:val="nil"/>
          <w:between w:val="nil"/>
        </w:pBdr>
        <w:ind w:left="425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Проверил:</w:t>
      </w:r>
    </w:p>
    <w:p w14:paraId="3799F622" w14:textId="77777777" w:rsidR="00C30649" w:rsidRDefault="00C30649" w:rsidP="00C30649">
      <w:pPr>
        <w:pBdr>
          <w:top w:val="nil"/>
          <w:left w:val="nil"/>
          <w:bottom w:val="nil"/>
          <w:right w:val="nil"/>
          <w:between w:val="nil"/>
        </w:pBdr>
        <w:ind w:left="425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Вишнякова Наталья Викторовна</w:t>
      </w:r>
    </w:p>
    <w:p w14:paraId="28845463" w14:textId="77777777" w:rsidR="00C30649" w:rsidRDefault="00C30649" w:rsidP="00C30649">
      <w:pPr>
        <w:pBdr>
          <w:top w:val="nil"/>
          <w:left w:val="nil"/>
          <w:bottom w:val="nil"/>
          <w:right w:val="nil"/>
          <w:between w:val="nil"/>
        </w:pBdr>
        <w:ind w:left="4253"/>
        <w:rPr>
          <w:color w:val="000000"/>
          <w:sz w:val="28"/>
          <w:szCs w:val="28"/>
        </w:rPr>
      </w:pPr>
    </w:p>
    <w:p w14:paraId="77A6323A" w14:textId="77777777" w:rsidR="00C30649" w:rsidRDefault="00C30649" w:rsidP="00C3064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3DE1DA39" w14:textId="77777777" w:rsidR="00C30649" w:rsidRDefault="00C30649" w:rsidP="00C30649">
      <w:pPr>
        <w:pBdr>
          <w:top w:val="nil"/>
          <w:left w:val="nil"/>
          <w:bottom w:val="nil"/>
          <w:right w:val="nil"/>
          <w:between w:val="nil"/>
        </w:pBdr>
        <w:ind w:left="425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Оценка ___________________________</w:t>
      </w:r>
    </w:p>
    <w:p w14:paraId="1C7D9FFD" w14:textId="77777777" w:rsidR="00C30649" w:rsidRDefault="00C30649" w:rsidP="00C30649">
      <w:pPr>
        <w:pBdr>
          <w:top w:val="nil"/>
          <w:left w:val="nil"/>
          <w:bottom w:val="nil"/>
          <w:right w:val="nil"/>
          <w:between w:val="nil"/>
        </w:pBdr>
        <w:ind w:left="4253"/>
        <w:jc w:val="right"/>
        <w:rPr>
          <w:color w:val="000000"/>
          <w:sz w:val="28"/>
          <w:szCs w:val="28"/>
        </w:rPr>
      </w:pPr>
    </w:p>
    <w:p w14:paraId="1A6F7A3D" w14:textId="77777777" w:rsidR="00C30649" w:rsidRDefault="00C30649" w:rsidP="00C30649">
      <w:pPr>
        <w:pBdr>
          <w:top w:val="nil"/>
          <w:left w:val="nil"/>
          <w:bottom w:val="nil"/>
          <w:right w:val="nil"/>
          <w:between w:val="nil"/>
        </w:pBdr>
        <w:ind w:left="425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Подпись __________________________</w:t>
      </w:r>
    </w:p>
    <w:p w14:paraId="41B13B05" w14:textId="77777777" w:rsidR="00C30649" w:rsidRDefault="00C30649" w:rsidP="00C30649">
      <w:pPr>
        <w:pBdr>
          <w:top w:val="nil"/>
          <w:left w:val="nil"/>
          <w:bottom w:val="nil"/>
          <w:right w:val="nil"/>
          <w:between w:val="nil"/>
        </w:pBdr>
        <w:ind w:left="4253"/>
        <w:jc w:val="right"/>
        <w:rPr>
          <w:color w:val="000000"/>
          <w:sz w:val="28"/>
          <w:szCs w:val="28"/>
        </w:rPr>
      </w:pPr>
    </w:p>
    <w:p w14:paraId="473205E2" w14:textId="77777777" w:rsidR="00C30649" w:rsidRDefault="00C30649" w:rsidP="00C3064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65188B7C" w14:textId="77777777" w:rsidR="00A97717" w:rsidRPr="00FA5FD7" w:rsidRDefault="00C30649" w:rsidP="00C30649">
      <w:pPr>
        <w:jc w:val="center"/>
        <w:rPr>
          <w:caps/>
          <w:sz w:val="28"/>
          <w:szCs w:val="28"/>
        </w:rPr>
      </w:pPr>
      <w:r>
        <w:rPr>
          <w:color w:val="000000"/>
          <w:sz w:val="28"/>
          <w:szCs w:val="28"/>
        </w:rPr>
        <w:t>г. Ирбит 202</w:t>
      </w:r>
      <w:r w:rsidR="0081088A">
        <w:rPr>
          <w:color w:val="000000"/>
          <w:sz w:val="28"/>
          <w:szCs w:val="28"/>
        </w:rPr>
        <w:t>3</w:t>
      </w:r>
    </w:p>
    <w:p w14:paraId="79AC12D3" w14:textId="77777777" w:rsidR="00A97717" w:rsidRDefault="00A97717" w:rsidP="00C306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</w:pPr>
      <w:r>
        <w:rPr>
          <w:sz w:val="28"/>
          <w:szCs w:val="28"/>
        </w:rPr>
        <w:br w:type="page"/>
      </w:r>
      <w:r w:rsidRPr="00FA5FD7">
        <w:rPr>
          <w:sz w:val="32"/>
        </w:rPr>
        <w:lastRenderedPageBreak/>
        <w:t>Содержание</w:t>
      </w:r>
    </w:p>
    <w:p w14:paraId="595B0F61" w14:textId="77777777" w:rsidR="00A97717" w:rsidRPr="00D875C7" w:rsidRDefault="00E4417B">
      <w:pPr>
        <w:pStyle w:val="18"/>
        <w:tabs>
          <w:tab w:val="right" w:leader="dot" w:pos="10456"/>
        </w:tabs>
        <w:rPr>
          <w:rFonts w:ascii="Calibri" w:hAnsi="Calibri"/>
          <w:noProof/>
          <w:sz w:val="28"/>
          <w:szCs w:val="28"/>
          <w:lang w:eastAsia="ru-RU"/>
        </w:rPr>
      </w:pPr>
      <w:r w:rsidRPr="00D875C7">
        <w:rPr>
          <w:sz w:val="28"/>
          <w:szCs w:val="28"/>
        </w:rPr>
        <w:fldChar w:fldCharType="begin"/>
      </w:r>
      <w:r w:rsidR="00A97717" w:rsidRPr="00D875C7">
        <w:rPr>
          <w:sz w:val="28"/>
          <w:szCs w:val="28"/>
        </w:rPr>
        <w:instrText xml:space="preserve"> TOC \o "1-3" \h \z \u </w:instrText>
      </w:r>
      <w:r w:rsidRPr="00D875C7">
        <w:rPr>
          <w:sz w:val="28"/>
          <w:szCs w:val="28"/>
        </w:rPr>
        <w:fldChar w:fldCharType="separate"/>
      </w:r>
      <w:hyperlink w:anchor="_Toc33881759" w:history="1">
        <w:r w:rsidR="00A97717" w:rsidRPr="00D875C7">
          <w:rPr>
            <w:rStyle w:val="a5"/>
            <w:b/>
            <w:noProof/>
            <w:sz w:val="28"/>
            <w:szCs w:val="28"/>
            <w:lang w:eastAsia="en-US"/>
          </w:rPr>
          <w:t>Ведение</w:t>
        </w:r>
        <w:r w:rsidR="00A97717" w:rsidRPr="00D875C7">
          <w:rPr>
            <w:noProof/>
            <w:webHidden/>
            <w:sz w:val="28"/>
            <w:szCs w:val="28"/>
          </w:rPr>
          <w:tab/>
        </w:r>
        <w:r w:rsidRPr="00D875C7">
          <w:rPr>
            <w:noProof/>
            <w:webHidden/>
            <w:sz w:val="28"/>
            <w:szCs w:val="28"/>
          </w:rPr>
          <w:fldChar w:fldCharType="begin"/>
        </w:r>
        <w:r w:rsidR="00A97717" w:rsidRPr="00D875C7">
          <w:rPr>
            <w:noProof/>
            <w:webHidden/>
            <w:sz w:val="28"/>
            <w:szCs w:val="28"/>
          </w:rPr>
          <w:instrText xml:space="preserve"> PAGEREF _Toc33881759 \h </w:instrText>
        </w:r>
        <w:r w:rsidRPr="00D875C7">
          <w:rPr>
            <w:noProof/>
            <w:webHidden/>
            <w:sz w:val="28"/>
            <w:szCs w:val="28"/>
          </w:rPr>
        </w:r>
        <w:r w:rsidRPr="00D875C7">
          <w:rPr>
            <w:noProof/>
            <w:webHidden/>
            <w:sz w:val="28"/>
            <w:szCs w:val="28"/>
          </w:rPr>
          <w:fldChar w:fldCharType="separate"/>
        </w:r>
        <w:r w:rsidR="00E46259">
          <w:rPr>
            <w:noProof/>
            <w:webHidden/>
            <w:sz w:val="28"/>
            <w:szCs w:val="28"/>
          </w:rPr>
          <w:t>3</w:t>
        </w:r>
        <w:r w:rsidRPr="00D875C7">
          <w:rPr>
            <w:noProof/>
            <w:webHidden/>
            <w:sz w:val="28"/>
            <w:szCs w:val="28"/>
          </w:rPr>
          <w:fldChar w:fldCharType="end"/>
        </w:r>
      </w:hyperlink>
    </w:p>
    <w:p w14:paraId="1569D747" w14:textId="77777777" w:rsidR="00A97717" w:rsidRPr="00D875C7" w:rsidRDefault="00D72844">
      <w:pPr>
        <w:pStyle w:val="18"/>
        <w:tabs>
          <w:tab w:val="right" w:leader="dot" w:pos="10456"/>
        </w:tabs>
        <w:rPr>
          <w:rFonts w:ascii="Calibri" w:hAnsi="Calibri"/>
          <w:noProof/>
          <w:sz w:val="28"/>
          <w:szCs w:val="28"/>
          <w:lang w:eastAsia="ru-RU"/>
        </w:rPr>
      </w:pPr>
      <w:hyperlink w:anchor="_Toc33881760" w:history="1">
        <w:r w:rsidR="00A97717" w:rsidRPr="00D875C7">
          <w:rPr>
            <w:rStyle w:val="a5"/>
            <w:b/>
            <w:noProof/>
            <w:sz w:val="28"/>
            <w:szCs w:val="28"/>
          </w:rPr>
          <w:t>1.</w:t>
        </w:r>
        <w:r w:rsidR="00A97717">
          <w:rPr>
            <w:rStyle w:val="a5"/>
            <w:b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b/>
            <w:noProof/>
            <w:sz w:val="28"/>
            <w:szCs w:val="28"/>
          </w:rPr>
          <w:t>Характеристика</w:t>
        </w:r>
        <w:r w:rsidR="00A97717">
          <w:rPr>
            <w:rStyle w:val="a5"/>
            <w:b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b/>
            <w:noProof/>
            <w:sz w:val="28"/>
            <w:szCs w:val="28"/>
          </w:rPr>
          <w:t>рабочего</w:t>
        </w:r>
        <w:r w:rsidR="00A97717">
          <w:rPr>
            <w:rStyle w:val="a5"/>
            <w:b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b/>
            <w:noProof/>
            <w:sz w:val="28"/>
            <w:szCs w:val="28"/>
          </w:rPr>
          <w:t>места</w:t>
        </w:r>
        <w:r w:rsidR="00A97717" w:rsidRPr="00D875C7">
          <w:rPr>
            <w:noProof/>
            <w:webHidden/>
            <w:sz w:val="28"/>
            <w:szCs w:val="28"/>
          </w:rPr>
          <w:tab/>
        </w:r>
        <w:r w:rsidR="00E4417B" w:rsidRPr="00D875C7">
          <w:rPr>
            <w:noProof/>
            <w:webHidden/>
            <w:sz w:val="28"/>
            <w:szCs w:val="28"/>
          </w:rPr>
          <w:fldChar w:fldCharType="begin"/>
        </w:r>
        <w:r w:rsidR="00A97717" w:rsidRPr="00D875C7">
          <w:rPr>
            <w:noProof/>
            <w:webHidden/>
            <w:sz w:val="28"/>
            <w:szCs w:val="28"/>
          </w:rPr>
          <w:instrText xml:space="preserve"> PAGEREF _Toc33881760 \h </w:instrText>
        </w:r>
        <w:r w:rsidR="00E4417B" w:rsidRPr="00D875C7">
          <w:rPr>
            <w:noProof/>
            <w:webHidden/>
            <w:sz w:val="28"/>
            <w:szCs w:val="28"/>
          </w:rPr>
        </w:r>
        <w:r w:rsidR="00E4417B" w:rsidRPr="00D875C7">
          <w:rPr>
            <w:noProof/>
            <w:webHidden/>
            <w:sz w:val="28"/>
            <w:szCs w:val="28"/>
          </w:rPr>
          <w:fldChar w:fldCharType="separate"/>
        </w:r>
        <w:r w:rsidR="00E46259">
          <w:rPr>
            <w:noProof/>
            <w:webHidden/>
            <w:sz w:val="28"/>
            <w:szCs w:val="28"/>
          </w:rPr>
          <w:t>6</w:t>
        </w:r>
        <w:r w:rsidR="00E4417B" w:rsidRPr="00D875C7">
          <w:rPr>
            <w:noProof/>
            <w:webHidden/>
            <w:sz w:val="28"/>
            <w:szCs w:val="28"/>
          </w:rPr>
          <w:fldChar w:fldCharType="end"/>
        </w:r>
      </w:hyperlink>
    </w:p>
    <w:p w14:paraId="18748CDF" w14:textId="77777777" w:rsidR="00A97717" w:rsidRPr="00D875C7" w:rsidRDefault="00D72844">
      <w:pPr>
        <w:pStyle w:val="26"/>
        <w:tabs>
          <w:tab w:val="right" w:leader="dot" w:pos="10456"/>
        </w:tabs>
        <w:rPr>
          <w:rFonts w:ascii="Calibri" w:hAnsi="Calibri"/>
          <w:noProof/>
          <w:sz w:val="28"/>
          <w:szCs w:val="28"/>
          <w:lang w:eastAsia="ru-RU"/>
        </w:rPr>
      </w:pPr>
      <w:hyperlink w:anchor="_Toc33881761" w:history="1">
        <w:r w:rsidR="00A97717" w:rsidRPr="00D875C7">
          <w:rPr>
            <w:rStyle w:val="a5"/>
            <w:noProof/>
            <w:sz w:val="28"/>
            <w:szCs w:val="28"/>
          </w:rPr>
          <w:t>1.1.</w:t>
        </w:r>
        <w:r w:rsidR="00A97717">
          <w:rPr>
            <w:rStyle w:val="a5"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noProof/>
            <w:sz w:val="28"/>
            <w:szCs w:val="28"/>
          </w:rPr>
          <w:t>Характеристика</w:t>
        </w:r>
        <w:r w:rsidR="00A97717">
          <w:rPr>
            <w:rStyle w:val="a5"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noProof/>
            <w:sz w:val="28"/>
            <w:szCs w:val="28"/>
          </w:rPr>
          <w:t>предприятия</w:t>
        </w:r>
        <w:r w:rsidR="00A97717" w:rsidRPr="00D875C7">
          <w:rPr>
            <w:noProof/>
            <w:webHidden/>
            <w:sz w:val="28"/>
            <w:szCs w:val="28"/>
          </w:rPr>
          <w:tab/>
        </w:r>
        <w:r w:rsidR="00E4417B" w:rsidRPr="00D875C7">
          <w:rPr>
            <w:noProof/>
            <w:webHidden/>
            <w:sz w:val="28"/>
            <w:szCs w:val="28"/>
          </w:rPr>
          <w:fldChar w:fldCharType="begin"/>
        </w:r>
        <w:r w:rsidR="00A97717" w:rsidRPr="00D875C7">
          <w:rPr>
            <w:noProof/>
            <w:webHidden/>
            <w:sz w:val="28"/>
            <w:szCs w:val="28"/>
          </w:rPr>
          <w:instrText xml:space="preserve"> PAGEREF _Toc33881761 \h </w:instrText>
        </w:r>
        <w:r w:rsidR="00E4417B" w:rsidRPr="00D875C7">
          <w:rPr>
            <w:noProof/>
            <w:webHidden/>
            <w:sz w:val="28"/>
            <w:szCs w:val="28"/>
          </w:rPr>
        </w:r>
        <w:r w:rsidR="00E4417B" w:rsidRPr="00D875C7">
          <w:rPr>
            <w:noProof/>
            <w:webHidden/>
            <w:sz w:val="28"/>
            <w:szCs w:val="28"/>
          </w:rPr>
          <w:fldChar w:fldCharType="separate"/>
        </w:r>
        <w:r w:rsidR="00E46259">
          <w:rPr>
            <w:noProof/>
            <w:webHidden/>
            <w:sz w:val="28"/>
            <w:szCs w:val="28"/>
          </w:rPr>
          <w:t>6</w:t>
        </w:r>
        <w:r w:rsidR="00E4417B" w:rsidRPr="00D875C7">
          <w:rPr>
            <w:noProof/>
            <w:webHidden/>
            <w:sz w:val="28"/>
            <w:szCs w:val="28"/>
          </w:rPr>
          <w:fldChar w:fldCharType="end"/>
        </w:r>
      </w:hyperlink>
    </w:p>
    <w:p w14:paraId="4A4D04D4" w14:textId="77777777" w:rsidR="00A97717" w:rsidRPr="00D875C7" w:rsidRDefault="00D72844">
      <w:pPr>
        <w:pStyle w:val="26"/>
        <w:tabs>
          <w:tab w:val="right" w:leader="dot" w:pos="10456"/>
        </w:tabs>
        <w:rPr>
          <w:rFonts w:ascii="Calibri" w:hAnsi="Calibri"/>
          <w:noProof/>
          <w:sz w:val="28"/>
          <w:szCs w:val="28"/>
          <w:lang w:eastAsia="ru-RU"/>
        </w:rPr>
      </w:pPr>
      <w:hyperlink w:anchor="_Toc33881762" w:history="1">
        <w:r w:rsidR="00A97717" w:rsidRPr="00D875C7">
          <w:rPr>
            <w:rStyle w:val="a5"/>
            <w:noProof/>
            <w:sz w:val="28"/>
            <w:szCs w:val="28"/>
          </w:rPr>
          <w:t>1.2.</w:t>
        </w:r>
        <w:r w:rsidR="00A97717">
          <w:rPr>
            <w:rStyle w:val="a5"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noProof/>
            <w:sz w:val="28"/>
            <w:szCs w:val="28"/>
          </w:rPr>
          <w:t>Организационная</w:t>
        </w:r>
        <w:r w:rsidR="00A97717">
          <w:rPr>
            <w:rStyle w:val="a5"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noProof/>
            <w:sz w:val="28"/>
            <w:szCs w:val="28"/>
          </w:rPr>
          <w:t>структура</w:t>
        </w:r>
        <w:r w:rsidR="00A97717" w:rsidRPr="00D875C7">
          <w:rPr>
            <w:noProof/>
            <w:webHidden/>
            <w:sz w:val="28"/>
            <w:szCs w:val="28"/>
          </w:rPr>
          <w:tab/>
        </w:r>
        <w:r w:rsidR="00E4417B" w:rsidRPr="00D875C7">
          <w:rPr>
            <w:noProof/>
            <w:webHidden/>
            <w:sz w:val="28"/>
            <w:szCs w:val="28"/>
          </w:rPr>
          <w:fldChar w:fldCharType="begin"/>
        </w:r>
        <w:r w:rsidR="00A97717" w:rsidRPr="00D875C7">
          <w:rPr>
            <w:noProof/>
            <w:webHidden/>
            <w:sz w:val="28"/>
            <w:szCs w:val="28"/>
          </w:rPr>
          <w:instrText xml:space="preserve"> PAGEREF _Toc33881762 \h </w:instrText>
        </w:r>
        <w:r w:rsidR="00E4417B" w:rsidRPr="00D875C7">
          <w:rPr>
            <w:noProof/>
            <w:webHidden/>
            <w:sz w:val="28"/>
            <w:szCs w:val="28"/>
          </w:rPr>
        </w:r>
        <w:r w:rsidR="00E4417B" w:rsidRPr="00D875C7">
          <w:rPr>
            <w:noProof/>
            <w:webHidden/>
            <w:sz w:val="28"/>
            <w:szCs w:val="28"/>
          </w:rPr>
          <w:fldChar w:fldCharType="separate"/>
        </w:r>
        <w:r w:rsidR="00E46259">
          <w:rPr>
            <w:noProof/>
            <w:webHidden/>
            <w:sz w:val="28"/>
            <w:szCs w:val="28"/>
          </w:rPr>
          <w:t>7</w:t>
        </w:r>
        <w:r w:rsidR="00E4417B" w:rsidRPr="00D875C7">
          <w:rPr>
            <w:noProof/>
            <w:webHidden/>
            <w:sz w:val="28"/>
            <w:szCs w:val="28"/>
          </w:rPr>
          <w:fldChar w:fldCharType="end"/>
        </w:r>
      </w:hyperlink>
    </w:p>
    <w:p w14:paraId="07BF0D3D" w14:textId="77777777" w:rsidR="00A97717" w:rsidRPr="00D875C7" w:rsidRDefault="00D72844">
      <w:pPr>
        <w:pStyle w:val="26"/>
        <w:tabs>
          <w:tab w:val="right" w:leader="dot" w:pos="10456"/>
        </w:tabs>
        <w:rPr>
          <w:rFonts w:ascii="Calibri" w:hAnsi="Calibri"/>
          <w:noProof/>
          <w:sz w:val="28"/>
          <w:szCs w:val="28"/>
          <w:lang w:eastAsia="ru-RU"/>
        </w:rPr>
      </w:pPr>
      <w:hyperlink w:anchor="_Toc33881763" w:history="1">
        <w:r w:rsidR="00A97717" w:rsidRPr="00D875C7">
          <w:rPr>
            <w:rStyle w:val="a5"/>
            <w:noProof/>
            <w:sz w:val="28"/>
            <w:szCs w:val="28"/>
          </w:rPr>
          <w:t>1.3.</w:t>
        </w:r>
        <w:r w:rsidR="00A97717">
          <w:rPr>
            <w:rStyle w:val="a5"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noProof/>
            <w:sz w:val="28"/>
            <w:szCs w:val="28"/>
          </w:rPr>
          <w:t>Аппаратное</w:t>
        </w:r>
        <w:r w:rsidR="00A97717">
          <w:rPr>
            <w:rStyle w:val="a5"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noProof/>
            <w:sz w:val="28"/>
            <w:szCs w:val="28"/>
          </w:rPr>
          <w:t>обеспечение</w:t>
        </w:r>
        <w:r w:rsidR="00A97717" w:rsidRPr="00D875C7">
          <w:rPr>
            <w:noProof/>
            <w:webHidden/>
            <w:sz w:val="28"/>
            <w:szCs w:val="28"/>
          </w:rPr>
          <w:tab/>
        </w:r>
        <w:r w:rsidR="00E4417B" w:rsidRPr="00D875C7">
          <w:rPr>
            <w:noProof/>
            <w:webHidden/>
            <w:sz w:val="28"/>
            <w:szCs w:val="28"/>
          </w:rPr>
          <w:fldChar w:fldCharType="begin"/>
        </w:r>
        <w:r w:rsidR="00A97717" w:rsidRPr="00D875C7">
          <w:rPr>
            <w:noProof/>
            <w:webHidden/>
            <w:sz w:val="28"/>
            <w:szCs w:val="28"/>
          </w:rPr>
          <w:instrText xml:space="preserve"> PAGEREF _Toc33881763 \h </w:instrText>
        </w:r>
        <w:r w:rsidR="00E4417B" w:rsidRPr="00D875C7">
          <w:rPr>
            <w:noProof/>
            <w:webHidden/>
            <w:sz w:val="28"/>
            <w:szCs w:val="28"/>
          </w:rPr>
        </w:r>
        <w:r w:rsidR="00E4417B" w:rsidRPr="00D875C7">
          <w:rPr>
            <w:noProof/>
            <w:webHidden/>
            <w:sz w:val="28"/>
            <w:szCs w:val="28"/>
          </w:rPr>
          <w:fldChar w:fldCharType="separate"/>
        </w:r>
        <w:r w:rsidR="00E46259">
          <w:rPr>
            <w:noProof/>
            <w:webHidden/>
            <w:sz w:val="28"/>
            <w:szCs w:val="28"/>
          </w:rPr>
          <w:t>8</w:t>
        </w:r>
        <w:r w:rsidR="00E4417B" w:rsidRPr="00D875C7">
          <w:rPr>
            <w:noProof/>
            <w:webHidden/>
            <w:sz w:val="28"/>
            <w:szCs w:val="28"/>
          </w:rPr>
          <w:fldChar w:fldCharType="end"/>
        </w:r>
      </w:hyperlink>
    </w:p>
    <w:p w14:paraId="476B96EE" w14:textId="77777777" w:rsidR="00A97717" w:rsidRPr="00D875C7" w:rsidRDefault="00D72844">
      <w:pPr>
        <w:pStyle w:val="26"/>
        <w:tabs>
          <w:tab w:val="right" w:leader="dot" w:pos="10456"/>
        </w:tabs>
        <w:rPr>
          <w:rFonts w:ascii="Calibri" w:hAnsi="Calibri"/>
          <w:noProof/>
          <w:sz w:val="28"/>
          <w:szCs w:val="28"/>
          <w:lang w:eastAsia="ru-RU"/>
        </w:rPr>
      </w:pPr>
      <w:hyperlink w:anchor="_Toc33881764" w:history="1">
        <w:r w:rsidR="00A97717" w:rsidRPr="00D875C7">
          <w:rPr>
            <w:rStyle w:val="a5"/>
            <w:noProof/>
            <w:sz w:val="28"/>
            <w:szCs w:val="28"/>
          </w:rPr>
          <w:t>1.4.</w:t>
        </w:r>
        <w:r w:rsidR="00A97717">
          <w:rPr>
            <w:rStyle w:val="a5"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noProof/>
            <w:sz w:val="28"/>
            <w:szCs w:val="28"/>
          </w:rPr>
          <w:t>Программное</w:t>
        </w:r>
        <w:r w:rsidR="00A97717">
          <w:rPr>
            <w:rStyle w:val="a5"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noProof/>
            <w:sz w:val="28"/>
            <w:szCs w:val="28"/>
          </w:rPr>
          <w:t>обеспечение</w:t>
        </w:r>
        <w:r w:rsidR="00A97717" w:rsidRPr="00D875C7">
          <w:rPr>
            <w:noProof/>
            <w:webHidden/>
            <w:sz w:val="28"/>
            <w:szCs w:val="28"/>
          </w:rPr>
          <w:tab/>
        </w:r>
        <w:r w:rsidR="00E4417B" w:rsidRPr="00D875C7">
          <w:rPr>
            <w:noProof/>
            <w:webHidden/>
            <w:sz w:val="28"/>
            <w:szCs w:val="28"/>
          </w:rPr>
          <w:fldChar w:fldCharType="begin"/>
        </w:r>
        <w:r w:rsidR="00A97717" w:rsidRPr="00D875C7">
          <w:rPr>
            <w:noProof/>
            <w:webHidden/>
            <w:sz w:val="28"/>
            <w:szCs w:val="28"/>
          </w:rPr>
          <w:instrText xml:space="preserve"> PAGEREF _Toc33881764 \h </w:instrText>
        </w:r>
        <w:r w:rsidR="00E4417B" w:rsidRPr="00D875C7">
          <w:rPr>
            <w:noProof/>
            <w:webHidden/>
            <w:sz w:val="28"/>
            <w:szCs w:val="28"/>
          </w:rPr>
        </w:r>
        <w:r w:rsidR="00E4417B" w:rsidRPr="00D875C7">
          <w:rPr>
            <w:noProof/>
            <w:webHidden/>
            <w:sz w:val="28"/>
            <w:szCs w:val="28"/>
          </w:rPr>
          <w:fldChar w:fldCharType="separate"/>
        </w:r>
        <w:r w:rsidR="00E46259">
          <w:rPr>
            <w:noProof/>
            <w:webHidden/>
            <w:sz w:val="28"/>
            <w:szCs w:val="28"/>
          </w:rPr>
          <w:t>8</w:t>
        </w:r>
        <w:r w:rsidR="00E4417B" w:rsidRPr="00D875C7">
          <w:rPr>
            <w:noProof/>
            <w:webHidden/>
            <w:sz w:val="28"/>
            <w:szCs w:val="28"/>
          </w:rPr>
          <w:fldChar w:fldCharType="end"/>
        </w:r>
      </w:hyperlink>
    </w:p>
    <w:p w14:paraId="058A0407" w14:textId="77777777" w:rsidR="00A97717" w:rsidRPr="00D875C7" w:rsidRDefault="00D72844">
      <w:pPr>
        <w:pStyle w:val="18"/>
        <w:tabs>
          <w:tab w:val="right" w:leader="dot" w:pos="10456"/>
        </w:tabs>
        <w:rPr>
          <w:rFonts w:ascii="Calibri" w:hAnsi="Calibri"/>
          <w:noProof/>
          <w:sz w:val="28"/>
          <w:szCs w:val="28"/>
          <w:lang w:eastAsia="ru-RU"/>
        </w:rPr>
      </w:pPr>
      <w:hyperlink w:anchor="_Toc33881765" w:history="1">
        <w:r w:rsidR="00A97717" w:rsidRPr="00D875C7">
          <w:rPr>
            <w:rStyle w:val="a5"/>
            <w:b/>
            <w:noProof/>
            <w:sz w:val="28"/>
            <w:szCs w:val="28"/>
          </w:rPr>
          <w:t>2.</w:t>
        </w:r>
        <w:r w:rsidR="00A97717">
          <w:rPr>
            <w:rStyle w:val="a5"/>
            <w:b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b/>
            <w:noProof/>
            <w:sz w:val="28"/>
            <w:szCs w:val="28"/>
          </w:rPr>
          <w:t>Инструкция</w:t>
        </w:r>
        <w:r w:rsidR="00A97717">
          <w:rPr>
            <w:rStyle w:val="a5"/>
            <w:b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b/>
            <w:noProof/>
            <w:sz w:val="28"/>
            <w:szCs w:val="28"/>
          </w:rPr>
          <w:t>по</w:t>
        </w:r>
        <w:r w:rsidR="00A97717">
          <w:rPr>
            <w:rStyle w:val="a5"/>
            <w:b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b/>
            <w:noProof/>
            <w:sz w:val="28"/>
            <w:szCs w:val="28"/>
          </w:rPr>
          <w:t>охране</w:t>
        </w:r>
        <w:r w:rsidR="00A97717">
          <w:rPr>
            <w:rStyle w:val="a5"/>
            <w:b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b/>
            <w:noProof/>
            <w:sz w:val="28"/>
            <w:szCs w:val="28"/>
          </w:rPr>
          <w:t>труда</w:t>
        </w:r>
        <w:r w:rsidR="00A97717">
          <w:rPr>
            <w:rStyle w:val="a5"/>
            <w:b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b/>
            <w:noProof/>
            <w:sz w:val="28"/>
            <w:szCs w:val="28"/>
          </w:rPr>
          <w:t>для</w:t>
        </w:r>
        <w:r w:rsidR="00A97717">
          <w:rPr>
            <w:rStyle w:val="a5"/>
            <w:b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b/>
            <w:noProof/>
            <w:sz w:val="28"/>
            <w:szCs w:val="28"/>
          </w:rPr>
          <w:t>работающих</w:t>
        </w:r>
        <w:r w:rsidR="00A97717">
          <w:rPr>
            <w:rStyle w:val="a5"/>
            <w:b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b/>
            <w:noProof/>
            <w:sz w:val="28"/>
            <w:szCs w:val="28"/>
          </w:rPr>
          <w:t>на</w:t>
        </w:r>
        <w:r w:rsidR="00A97717">
          <w:rPr>
            <w:rStyle w:val="a5"/>
            <w:b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b/>
            <w:noProof/>
            <w:sz w:val="28"/>
            <w:szCs w:val="28"/>
          </w:rPr>
          <w:t>компьютерах</w:t>
        </w:r>
        <w:r w:rsidR="00A97717" w:rsidRPr="00D875C7">
          <w:rPr>
            <w:noProof/>
            <w:webHidden/>
            <w:sz w:val="28"/>
            <w:szCs w:val="28"/>
          </w:rPr>
          <w:tab/>
        </w:r>
        <w:r w:rsidR="00E4417B" w:rsidRPr="00D875C7">
          <w:rPr>
            <w:noProof/>
            <w:webHidden/>
            <w:sz w:val="28"/>
            <w:szCs w:val="28"/>
          </w:rPr>
          <w:fldChar w:fldCharType="begin"/>
        </w:r>
        <w:r w:rsidR="00A97717" w:rsidRPr="00D875C7">
          <w:rPr>
            <w:noProof/>
            <w:webHidden/>
            <w:sz w:val="28"/>
            <w:szCs w:val="28"/>
          </w:rPr>
          <w:instrText xml:space="preserve"> PAGEREF _Toc33881765 \h </w:instrText>
        </w:r>
        <w:r w:rsidR="00E4417B" w:rsidRPr="00D875C7">
          <w:rPr>
            <w:noProof/>
            <w:webHidden/>
            <w:sz w:val="28"/>
            <w:szCs w:val="28"/>
          </w:rPr>
        </w:r>
        <w:r w:rsidR="00E4417B" w:rsidRPr="00D875C7">
          <w:rPr>
            <w:noProof/>
            <w:webHidden/>
            <w:sz w:val="28"/>
            <w:szCs w:val="28"/>
          </w:rPr>
          <w:fldChar w:fldCharType="separate"/>
        </w:r>
        <w:r w:rsidR="00E46259">
          <w:rPr>
            <w:noProof/>
            <w:webHidden/>
            <w:sz w:val="28"/>
            <w:szCs w:val="28"/>
          </w:rPr>
          <w:t>10</w:t>
        </w:r>
        <w:r w:rsidR="00E4417B" w:rsidRPr="00D875C7">
          <w:rPr>
            <w:noProof/>
            <w:webHidden/>
            <w:sz w:val="28"/>
            <w:szCs w:val="28"/>
          </w:rPr>
          <w:fldChar w:fldCharType="end"/>
        </w:r>
      </w:hyperlink>
    </w:p>
    <w:p w14:paraId="1AC932AC" w14:textId="77777777" w:rsidR="00A97717" w:rsidRPr="00D875C7" w:rsidRDefault="00D72844">
      <w:pPr>
        <w:pStyle w:val="26"/>
        <w:tabs>
          <w:tab w:val="right" w:leader="dot" w:pos="10456"/>
        </w:tabs>
        <w:rPr>
          <w:rFonts w:ascii="Calibri" w:hAnsi="Calibri"/>
          <w:noProof/>
          <w:sz w:val="28"/>
          <w:szCs w:val="28"/>
          <w:lang w:eastAsia="ru-RU"/>
        </w:rPr>
      </w:pPr>
      <w:hyperlink w:anchor="_Toc33881766" w:history="1">
        <w:r w:rsidR="00A97717" w:rsidRPr="00D875C7">
          <w:rPr>
            <w:rStyle w:val="a5"/>
            <w:noProof/>
            <w:sz w:val="28"/>
            <w:szCs w:val="28"/>
          </w:rPr>
          <w:t>2.1.</w:t>
        </w:r>
        <w:r w:rsidR="00A97717">
          <w:rPr>
            <w:rStyle w:val="a5"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noProof/>
            <w:sz w:val="28"/>
            <w:szCs w:val="28"/>
          </w:rPr>
          <w:t>Общие</w:t>
        </w:r>
        <w:r w:rsidR="00A97717">
          <w:rPr>
            <w:rStyle w:val="a5"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noProof/>
            <w:sz w:val="28"/>
            <w:szCs w:val="28"/>
          </w:rPr>
          <w:t>требования</w:t>
        </w:r>
        <w:r w:rsidR="00A97717">
          <w:rPr>
            <w:rStyle w:val="a5"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noProof/>
            <w:sz w:val="28"/>
            <w:szCs w:val="28"/>
          </w:rPr>
          <w:t>безопасности</w:t>
        </w:r>
        <w:r w:rsidR="00A97717" w:rsidRPr="00D875C7">
          <w:rPr>
            <w:noProof/>
            <w:webHidden/>
            <w:sz w:val="28"/>
            <w:szCs w:val="28"/>
          </w:rPr>
          <w:tab/>
        </w:r>
        <w:r w:rsidR="00E4417B" w:rsidRPr="00D875C7">
          <w:rPr>
            <w:noProof/>
            <w:webHidden/>
            <w:sz w:val="28"/>
            <w:szCs w:val="28"/>
          </w:rPr>
          <w:fldChar w:fldCharType="begin"/>
        </w:r>
        <w:r w:rsidR="00A97717" w:rsidRPr="00D875C7">
          <w:rPr>
            <w:noProof/>
            <w:webHidden/>
            <w:sz w:val="28"/>
            <w:szCs w:val="28"/>
          </w:rPr>
          <w:instrText xml:space="preserve"> PAGEREF _Toc33881766 \h </w:instrText>
        </w:r>
        <w:r w:rsidR="00E4417B" w:rsidRPr="00D875C7">
          <w:rPr>
            <w:noProof/>
            <w:webHidden/>
            <w:sz w:val="28"/>
            <w:szCs w:val="28"/>
          </w:rPr>
        </w:r>
        <w:r w:rsidR="00E4417B" w:rsidRPr="00D875C7">
          <w:rPr>
            <w:noProof/>
            <w:webHidden/>
            <w:sz w:val="28"/>
            <w:szCs w:val="28"/>
          </w:rPr>
          <w:fldChar w:fldCharType="separate"/>
        </w:r>
        <w:r w:rsidR="00E46259">
          <w:rPr>
            <w:noProof/>
            <w:webHidden/>
            <w:sz w:val="28"/>
            <w:szCs w:val="28"/>
          </w:rPr>
          <w:t>10</w:t>
        </w:r>
        <w:r w:rsidR="00E4417B" w:rsidRPr="00D875C7">
          <w:rPr>
            <w:noProof/>
            <w:webHidden/>
            <w:sz w:val="28"/>
            <w:szCs w:val="28"/>
          </w:rPr>
          <w:fldChar w:fldCharType="end"/>
        </w:r>
      </w:hyperlink>
    </w:p>
    <w:p w14:paraId="33A9B7D1" w14:textId="77777777" w:rsidR="00A97717" w:rsidRPr="00D875C7" w:rsidRDefault="00D72844">
      <w:pPr>
        <w:pStyle w:val="26"/>
        <w:tabs>
          <w:tab w:val="right" w:leader="dot" w:pos="10456"/>
        </w:tabs>
        <w:rPr>
          <w:rFonts w:ascii="Calibri" w:hAnsi="Calibri"/>
          <w:noProof/>
          <w:sz w:val="28"/>
          <w:szCs w:val="28"/>
          <w:lang w:eastAsia="ru-RU"/>
        </w:rPr>
      </w:pPr>
      <w:hyperlink w:anchor="_Toc33881767" w:history="1">
        <w:r w:rsidR="00A97717" w:rsidRPr="00D875C7">
          <w:rPr>
            <w:rStyle w:val="a5"/>
            <w:noProof/>
            <w:sz w:val="28"/>
            <w:szCs w:val="28"/>
          </w:rPr>
          <w:t>2.2.</w:t>
        </w:r>
        <w:r w:rsidR="00A97717">
          <w:rPr>
            <w:rStyle w:val="a5"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noProof/>
            <w:sz w:val="28"/>
            <w:szCs w:val="28"/>
          </w:rPr>
          <w:t>Требования</w:t>
        </w:r>
        <w:r w:rsidR="00A97717">
          <w:rPr>
            <w:rStyle w:val="a5"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noProof/>
            <w:sz w:val="28"/>
            <w:szCs w:val="28"/>
          </w:rPr>
          <w:t>безопасности</w:t>
        </w:r>
        <w:r w:rsidR="00A97717">
          <w:rPr>
            <w:rStyle w:val="a5"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noProof/>
            <w:sz w:val="28"/>
            <w:szCs w:val="28"/>
          </w:rPr>
          <w:t>перед</w:t>
        </w:r>
        <w:r w:rsidR="00A97717">
          <w:rPr>
            <w:rStyle w:val="a5"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noProof/>
            <w:sz w:val="28"/>
            <w:szCs w:val="28"/>
          </w:rPr>
          <w:t>началом</w:t>
        </w:r>
        <w:r w:rsidR="00A97717">
          <w:rPr>
            <w:rStyle w:val="a5"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noProof/>
            <w:sz w:val="28"/>
            <w:szCs w:val="28"/>
          </w:rPr>
          <w:t>работы</w:t>
        </w:r>
        <w:r w:rsidR="00A97717" w:rsidRPr="00D875C7">
          <w:rPr>
            <w:noProof/>
            <w:webHidden/>
            <w:sz w:val="28"/>
            <w:szCs w:val="28"/>
          </w:rPr>
          <w:tab/>
        </w:r>
        <w:r w:rsidR="00E4417B" w:rsidRPr="00D875C7">
          <w:rPr>
            <w:noProof/>
            <w:webHidden/>
            <w:sz w:val="28"/>
            <w:szCs w:val="28"/>
          </w:rPr>
          <w:fldChar w:fldCharType="begin"/>
        </w:r>
        <w:r w:rsidR="00A97717" w:rsidRPr="00D875C7">
          <w:rPr>
            <w:noProof/>
            <w:webHidden/>
            <w:sz w:val="28"/>
            <w:szCs w:val="28"/>
          </w:rPr>
          <w:instrText xml:space="preserve"> PAGEREF _Toc33881767 \h </w:instrText>
        </w:r>
        <w:r w:rsidR="00E4417B" w:rsidRPr="00D875C7">
          <w:rPr>
            <w:noProof/>
            <w:webHidden/>
            <w:sz w:val="28"/>
            <w:szCs w:val="28"/>
          </w:rPr>
        </w:r>
        <w:r w:rsidR="00E4417B" w:rsidRPr="00D875C7">
          <w:rPr>
            <w:noProof/>
            <w:webHidden/>
            <w:sz w:val="28"/>
            <w:szCs w:val="28"/>
          </w:rPr>
          <w:fldChar w:fldCharType="separate"/>
        </w:r>
        <w:r w:rsidR="00E46259">
          <w:rPr>
            <w:noProof/>
            <w:webHidden/>
            <w:sz w:val="28"/>
            <w:szCs w:val="28"/>
          </w:rPr>
          <w:t>10</w:t>
        </w:r>
        <w:r w:rsidR="00E4417B" w:rsidRPr="00D875C7">
          <w:rPr>
            <w:noProof/>
            <w:webHidden/>
            <w:sz w:val="28"/>
            <w:szCs w:val="28"/>
          </w:rPr>
          <w:fldChar w:fldCharType="end"/>
        </w:r>
      </w:hyperlink>
    </w:p>
    <w:p w14:paraId="10FDA3C5" w14:textId="77777777" w:rsidR="00A97717" w:rsidRPr="00D875C7" w:rsidRDefault="00D72844">
      <w:pPr>
        <w:pStyle w:val="26"/>
        <w:tabs>
          <w:tab w:val="right" w:leader="dot" w:pos="10456"/>
        </w:tabs>
        <w:rPr>
          <w:rFonts w:ascii="Calibri" w:hAnsi="Calibri"/>
          <w:noProof/>
          <w:sz w:val="28"/>
          <w:szCs w:val="28"/>
          <w:lang w:eastAsia="ru-RU"/>
        </w:rPr>
      </w:pPr>
      <w:hyperlink w:anchor="_Toc33881768" w:history="1">
        <w:r w:rsidR="00A97717" w:rsidRPr="00D875C7">
          <w:rPr>
            <w:rStyle w:val="a5"/>
            <w:noProof/>
            <w:sz w:val="28"/>
            <w:szCs w:val="28"/>
          </w:rPr>
          <w:t>2.3.</w:t>
        </w:r>
        <w:r w:rsidR="00A97717">
          <w:rPr>
            <w:rStyle w:val="a5"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noProof/>
            <w:sz w:val="28"/>
            <w:szCs w:val="28"/>
          </w:rPr>
          <w:t>Требования</w:t>
        </w:r>
        <w:r w:rsidR="00A97717">
          <w:rPr>
            <w:rStyle w:val="a5"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noProof/>
            <w:sz w:val="28"/>
            <w:szCs w:val="28"/>
          </w:rPr>
          <w:t>безопасности</w:t>
        </w:r>
        <w:r w:rsidR="00A97717">
          <w:rPr>
            <w:rStyle w:val="a5"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noProof/>
            <w:sz w:val="28"/>
            <w:szCs w:val="28"/>
          </w:rPr>
          <w:t>во</w:t>
        </w:r>
        <w:r w:rsidR="00A97717">
          <w:rPr>
            <w:rStyle w:val="a5"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noProof/>
            <w:sz w:val="28"/>
            <w:szCs w:val="28"/>
          </w:rPr>
          <w:t>время</w:t>
        </w:r>
        <w:r w:rsidR="00A97717">
          <w:rPr>
            <w:rStyle w:val="a5"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noProof/>
            <w:sz w:val="28"/>
            <w:szCs w:val="28"/>
          </w:rPr>
          <w:t>работы</w:t>
        </w:r>
        <w:r w:rsidR="00A97717" w:rsidRPr="00D875C7">
          <w:rPr>
            <w:noProof/>
            <w:webHidden/>
            <w:sz w:val="28"/>
            <w:szCs w:val="28"/>
          </w:rPr>
          <w:tab/>
        </w:r>
        <w:r w:rsidR="00E4417B" w:rsidRPr="00D875C7">
          <w:rPr>
            <w:noProof/>
            <w:webHidden/>
            <w:sz w:val="28"/>
            <w:szCs w:val="28"/>
          </w:rPr>
          <w:fldChar w:fldCharType="begin"/>
        </w:r>
        <w:r w:rsidR="00A97717" w:rsidRPr="00D875C7">
          <w:rPr>
            <w:noProof/>
            <w:webHidden/>
            <w:sz w:val="28"/>
            <w:szCs w:val="28"/>
          </w:rPr>
          <w:instrText xml:space="preserve"> PAGEREF _Toc33881768 \h </w:instrText>
        </w:r>
        <w:r w:rsidR="00E4417B" w:rsidRPr="00D875C7">
          <w:rPr>
            <w:noProof/>
            <w:webHidden/>
            <w:sz w:val="28"/>
            <w:szCs w:val="28"/>
          </w:rPr>
        </w:r>
        <w:r w:rsidR="00E4417B" w:rsidRPr="00D875C7">
          <w:rPr>
            <w:noProof/>
            <w:webHidden/>
            <w:sz w:val="28"/>
            <w:szCs w:val="28"/>
          </w:rPr>
          <w:fldChar w:fldCharType="separate"/>
        </w:r>
        <w:r w:rsidR="00E46259">
          <w:rPr>
            <w:noProof/>
            <w:webHidden/>
            <w:sz w:val="28"/>
            <w:szCs w:val="28"/>
          </w:rPr>
          <w:t>11</w:t>
        </w:r>
        <w:r w:rsidR="00E4417B" w:rsidRPr="00D875C7">
          <w:rPr>
            <w:noProof/>
            <w:webHidden/>
            <w:sz w:val="28"/>
            <w:szCs w:val="28"/>
          </w:rPr>
          <w:fldChar w:fldCharType="end"/>
        </w:r>
      </w:hyperlink>
    </w:p>
    <w:p w14:paraId="6D80840C" w14:textId="77777777" w:rsidR="00A97717" w:rsidRPr="00D875C7" w:rsidRDefault="00D72844">
      <w:pPr>
        <w:pStyle w:val="26"/>
        <w:tabs>
          <w:tab w:val="right" w:leader="dot" w:pos="10456"/>
        </w:tabs>
        <w:rPr>
          <w:rFonts w:ascii="Calibri" w:hAnsi="Calibri"/>
          <w:noProof/>
          <w:sz w:val="28"/>
          <w:szCs w:val="28"/>
          <w:lang w:eastAsia="ru-RU"/>
        </w:rPr>
      </w:pPr>
      <w:hyperlink w:anchor="_Toc33881769" w:history="1">
        <w:r w:rsidR="00A97717" w:rsidRPr="00D875C7">
          <w:rPr>
            <w:rStyle w:val="a5"/>
            <w:noProof/>
            <w:sz w:val="28"/>
            <w:szCs w:val="28"/>
          </w:rPr>
          <w:t>2.4.</w:t>
        </w:r>
        <w:r w:rsidR="00A97717">
          <w:rPr>
            <w:rStyle w:val="a5"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noProof/>
            <w:sz w:val="28"/>
            <w:szCs w:val="28"/>
          </w:rPr>
          <w:t>Требования</w:t>
        </w:r>
        <w:r w:rsidR="00A97717">
          <w:rPr>
            <w:rStyle w:val="a5"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noProof/>
            <w:sz w:val="28"/>
            <w:szCs w:val="28"/>
          </w:rPr>
          <w:t>безопасности</w:t>
        </w:r>
        <w:r w:rsidR="00A97717">
          <w:rPr>
            <w:rStyle w:val="a5"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noProof/>
            <w:sz w:val="28"/>
            <w:szCs w:val="28"/>
          </w:rPr>
          <w:t>в</w:t>
        </w:r>
        <w:r w:rsidR="00A97717">
          <w:rPr>
            <w:rStyle w:val="a5"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noProof/>
            <w:sz w:val="28"/>
            <w:szCs w:val="28"/>
          </w:rPr>
          <w:t>аварийных</w:t>
        </w:r>
        <w:r w:rsidR="00A97717">
          <w:rPr>
            <w:rStyle w:val="a5"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noProof/>
            <w:sz w:val="28"/>
            <w:szCs w:val="28"/>
          </w:rPr>
          <w:t>ситуациях</w:t>
        </w:r>
        <w:r w:rsidR="00A97717" w:rsidRPr="00D875C7">
          <w:rPr>
            <w:noProof/>
            <w:webHidden/>
            <w:sz w:val="28"/>
            <w:szCs w:val="28"/>
          </w:rPr>
          <w:tab/>
        </w:r>
        <w:r w:rsidR="00E4417B" w:rsidRPr="00D875C7">
          <w:rPr>
            <w:noProof/>
            <w:webHidden/>
            <w:sz w:val="28"/>
            <w:szCs w:val="28"/>
          </w:rPr>
          <w:fldChar w:fldCharType="begin"/>
        </w:r>
        <w:r w:rsidR="00A97717" w:rsidRPr="00D875C7">
          <w:rPr>
            <w:noProof/>
            <w:webHidden/>
            <w:sz w:val="28"/>
            <w:szCs w:val="28"/>
          </w:rPr>
          <w:instrText xml:space="preserve"> PAGEREF _Toc33881769 \h </w:instrText>
        </w:r>
        <w:r w:rsidR="00E4417B" w:rsidRPr="00D875C7">
          <w:rPr>
            <w:noProof/>
            <w:webHidden/>
            <w:sz w:val="28"/>
            <w:szCs w:val="28"/>
          </w:rPr>
        </w:r>
        <w:r w:rsidR="00E4417B" w:rsidRPr="00D875C7">
          <w:rPr>
            <w:noProof/>
            <w:webHidden/>
            <w:sz w:val="28"/>
            <w:szCs w:val="28"/>
          </w:rPr>
          <w:fldChar w:fldCharType="separate"/>
        </w:r>
        <w:r w:rsidR="00E46259">
          <w:rPr>
            <w:noProof/>
            <w:webHidden/>
            <w:sz w:val="28"/>
            <w:szCs w:val="28"/>
          </w:rPr>
          <w:t>12</w:t>
        </w:r>
        <w:r w:rsidR="00E4417B" w:rsidRPr="00D875C7">
          <w:rPr>
            <w:noProof/>
            <w:webHidden/>
            <w:sz w:val="28"/>
            <w:szCs w:val="28"/>
          </w:rPr>
          <w:fldChar w:fldCharType="end"/>
        </w:r>
      </w:hyperlink>
    </w:p>
    <w:p w14:paraId="7656A523" w14:textId="77777777" w:rsidR="00A97717" w:rsidRPr="00D875C7" w:rsidRDefault="00D72844">
      <w:pPr>
        <w:pStyle w:val="26"/>
        <w:tabs>
          <w:tab w:val="right" w:leader="dot" w:pos="10456"/>
        </w:tabs>
        <w:rPr>
          <w:rFonts w:ascii="Calibri" w:hAnsi="Calibri"/>
          <w:noProof/>
          <w:sz w:val="28"/>
          <w:szCs w:val="28"/>
          <w:lang w:eastAsia="ru-RU"/>
        </w:rPr>
      </w:pPr>
      <w:hyperlink w:anchor="_Toc33881770" w:history="1">
        <w:r w:rsidR="00A97717" w:rsidRPr="00D875C7">
          <w:rPr>
            <w:rStyle w:val="a5"/>
            <w:noProof/>
            <w:sz w:val="28"/>
            <w:szCs w:val="28"/>
          </w:rPr>
          <w:t>2.5.</w:t>
        </w:r>
        <w:r w:rsidR="00A97717">
          <w:rPr>
            <w:rStyle w:val="a5"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noProof/>
            <w:sz w:val="28"/>
            <w:szCs w:val="28"/>
          </w:rPr>
          <w:t>Требования</w:t>
        </w:r>
        <w:r w:rsidR="00A97717">
          <w:rPr>
            <w:rStyle w:val="a5"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noProof/>
            <w:sz w:val="28"/>
            <w:szCs w:val="28"/>
          </w:rPr>
          <w:t>безопасности</w:t>
        </w:r>
        <w:r w:rsidR="00A97717">
          <w:rPr>
            <w:rStyle w:val="a5"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noProof/>
            <w:sz w:val="28"/>
            <w:szCs w:val="28"/>
          </w:rPr>
          <w:t>по</w:t>
        </w:r>
        <w:r w:rsidR="00A97717">
          <w:rPr>
            <w:rStyle w:val="a5"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noProof/>
            <w:sz w:val="28"/>
            <w:szCs w:val="28"/>
          </w:rPr>
          <w:t>окончании</w:t>
        </w:r>
        <w:r w:rsidR="00A97717">
          <w:rPr>
            <w:rStyle w:val="a5"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noProof/>
            <w:sz w:val="28"/>
            <w:szCs w:val="28"/>
          </w:rPr>
          <w:t>работы</w:t>
        </w:r>
        <w:r w:rsidR="00A97717" w:rsidRPr="00D875C7">
          <w:rPr>
            <w:noProof/>
            <w:webHidden/>
            <w:sz w:val="28"/>
            <w:szCs w:val="28"/>
          </w:rPr>
          <w:tab/>
        </w:r>
        <w:r w:rsidR="00E4417B" w:rsidRPr="00D875C7">
          <w:rPr>
            <w:noProof/>
            <w:webHidden/>
            <w:sz w:val="28"/>
            <w:szCs w:val="28"/>
          </w:rPr>
          <w:fldChar w:fldCharType="begin"/>
        </w:r>
        <w:r w:rsidR="00A97717" w:rsidRPr="00D875C7">
          <w:rPr>
            <w:noProof/>
            <w:webHidden/>
            <w:sz w:val="28"/>
            <w:szCs w:val="28"/>
          </w:rPr>
          <w:instrText xml:space="preserve"> PAGEREF _Toc33881770 \h </w:instrText>
        </w:r>
        <w:r w:rsidR="00E4417B" w:rsidRPr="00D875C7">
          <w:rPr>
            <w:noProof/>
            <w:webHidden/>
            <w:sz w:val="28"/>
            <w:szCs w:val="28"/>
          </w:rPr>
        </w:r>
        <w:r w:rsidR="00E4417B" w:rsidRPr="00D875C7">
          <w:rPr>
            <w:noProof/>
            <w:webHidden/>
            <w:sz w:val="28"/>
            <w:szCs w:val="28"/>
          </w:rPr>
          <w:fldChar w:fldCharType="separate"/>
        </w:r>
        <w:r w:rsidR="00E46259">
          <w:rPr>
            <w:noProof/>
            <w:webHidden/>
            <w:sz w:val="28"/>
            <w:szCs w:val="28"/>
          </w:rPr>
          <w:t>12</w:t>
        </w:r>
        <w:r w:rsidR="00E4417B" w:rsidRPr="00D875C7">
          <w:rPr>
            <w:noProof/>
            <w:webHidden/>
            <w:sz w:val="28"/>
            <w:szCs w:val="28"/>
          </w:rPr>
          <w:fldChar w:fldCharType="end"/>
        </w:r>
      </w:hyperlink>
    </w:p>
    <w:p w14:paraId="750A1564" w14:textId="77777777" w:rsidR="00A97717" w:rsidRPr="00D875C7" w:rsidRDefault="00D72844">
      <w:pPr>
        <w:pStyle w:val="18"/>
        <w:tabs>
          <w:tab w:val="right" w:leader="dot" w:pos="10456"/>
        </w:tabs>
        <w:rPr>
          <w:rFonts w:ascii="Calibri" w:hAnsi="Calibri"/>
          <w:noProof/>
          <w:sz w:val="28"/>
          <w:szCs w:val="28"/>
          <w:lang w:eastAsia="ru-RU"/>
        </w:rPr>
      </w:pPr>
      <w:hyperlink w:anchor="_Toc33881771" w:history="1">
        <w:r w:rsidR="00A97717" w:rsidRPr="00D875C7">
          <w:rPr>
            <w:rStyle w:val="a5"/>
            <w:b/>
            <w:caps/>
            <w:noProof/>
            <w:sz w:val="28"/>
            <w:szCs w:val="28"/>
          </w:rPr>
          <w:t>3.</w:t>
        </w:r>
        <w:r w:rsidR="00A97717">
          <w:rPr>
            <w:rStyle w:val="a5"/>
            <w:b/>
            <w:caps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b/>
            <w:noProof/>
            <w:sz w:val="28"/>
            <w:szCs w:val="28"/>
          </w:rPr>
          <w:t>Дневник</w:t>
        </w:r>
        <w:r w:rsidR="00A97717">
          <w:rPr>
            <w:rStyle w:val="a5"/>
            <w:b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b/>
            <w:noProof/>
            <w:sz w:val="28"/>
            <w:szCs w:val="28"/>
          </w:rPr>
          <w:t>производственной</w:t>
        </w:r>
        <w:r w:rsidR="00A97717">
          <w:rPr>
            <w:rStyle w:val="a5"/>
            <w:b/>
            <w:noProof/>
            <w:sz w:val="28"/>
            <w:szCs w:val="28"/>
          </w:rPr>
          <w:t xml:space="preserve"> </w:t>
        </w:r>
        <w:r w:rsidR="00A97717" w:rsidRPr="00D875C7">
          <w:rPr>
            <w:rStyle w:val="a5"/>
            <w:b/>
            <w:noProof/>
            <w:sz w:val="28"/>
            <w:szCs w:val="28"/>
          </w:rPr>
          <w:t>практики</w:t>
        </w:r>
        <w:r w:rsidR="00A97717" w:rsidRPr="00D875C7">
          <w:rPr>
            <w:noProof/>
            <w:webHidden/>
            <w:sz w:val="28"/>
            <w:szCs w:val="28"/>
          </w:rPr>
          <w:tab/>
        </w:r>
        <w:r w:rsidR="00E4417B" w:rsidRPr="00D875C7">
          <w:rPr>
            <w:noProof/>
            <w:webHidden/>
            <w:sz w:val="28"/>
            <w:szCs w:val="28"/>
          </w:rPr>
          <w:fldChar w:fldCharType="begin"/>
        </w:r>
        <w:r w:rsidR="00A97717" w:rsidRPr="00D875C7">
          <w:rPr>
            <w:noProof/>
            <w:webHidden/>
            <w:sz w:val="28"/>
            <w:szCs w:val="28"/>
          </w:rPr>
          <w:instrText xml:space="preserve"> PAGEREF _Toc33881771 \h </w:instrText>
        </w:r>
        <w:r w:rsidR="00E4417B" w:rsidRPr="00D875C7">
          <w:rPr>
            <w:noProof/>
            <w:webHidden/>
            <w:sz w:val="28"/>
            <w:szCs w:val="28"/>
          </w:rPr>
        </w:r>
        <w:r w:rsidR="00E4417B" w:rsidRPr="00D875C7">
          <w:rPr>
            <w:noProof/>
            <w:webHidden/>
            <w:sz w:val="28"/>
            <w:szCs w:val="28"/>
          </w:rPr>
          <w:fldChar w:fldCharType="separate"/>
        </w:r>
        <w:r w:rsidR="00E46259">
          <w:rPr>
            <w:noProof/>
            <w:webHidden/>
            <w:sz w:val="28"/>
            <w:szCs w:val="28"/>
          </w:rPr>
          <w:t>13</w:t>
        </w:r>
        <w:r w:rsidR="00E4417B" w:rsidRPr="00D875C7">
          <w:rPr>
            <w:noProof/>
            <w:webHidden/>
            <w:sz w:val="28"/>
            <w:szCs w:val="28"/>
          </w:rPr>
          <w:fldChar w:fldCharType="end"/>
        </w:r>
      </w:hyperlink>
    </w:p>
    <w:p w14:paraId="1EE389E7" w14:textId="77777777" w:rsidR="00A97717" w:rsidRPr="00D875C7" w:rsidRDefault="00D72844">
      <w:pPr>
        <w:pStyle w:val="18"/>
        <w:tabs>
          <w:tab w:val="right" w:leader="dot" w:pos="10456"/>
        </w:tabs>
        <w:rPr>
          <w:rFonts w:ascii="Calibri" w:hAnsi="Calibri"/>
          <w:noProof/>
          <w:sz w:val="28"/>
          <w:szCs w:val="28"/>
          <w:lang w:eastAsia="ru-RU"/>
        </w:rPr>
      </w:pPr>
      <w:hyperlink w:anchor="_Toc33881772" w:history="1">
        <w:r w:rsidR="00A97717" w:rsidRPr="00D875C7">
          <w:rPr>
            <w:rStyle w:val="a5"/>
            <w:b/>
            <w:noProof/>
            <w:sz w:val="28"/>
            <w:szCs w:val="28"/>
          </w:rPr>
          <w:t>Заключение</w:t>
        </w:r>
        <w:r w:rsidR="00A97717" w:rsidRPr="00D875C7">
          <w:rPr>
            <w:noProof/>
            <w:webHidden/>
            <w:sz w:val="28"/>
            <w:szCs w:val="28"/>
          </w:rPr>
          <w:tab/>
        </w:r>
        <w:r w:rsidR="00E4417B" w:rsidRPr="00D875C7">
          <w:rPr>
            <w:noProof/>
            <w:webHidden/>
            <w:sz w:val="28"/>
            <w:szCs w:val="28"/>
          </w:rPr>
          <w:fldChar w:fldCharType="begin"/>
        </w:r>
        <w:r w:rsidR="00A97717" w:rsidRPr="00D875C7">
          <w:rPr>
            <w:noProof/>
            <w:webHidden/>
            <w:sz w:val="28"/>
            <w:szCs w:val="28"/>
          </w:rPr>
          <w:instrText xml:space="preserve"> PAGEREF _Toc33881772 \h </w:instrText>
        </w:r>
        <w:r w:rsidR="00E4417B" w:rsidRPr="00D875C7">
          <w:rPr>
            <w:noProof/>
            <w:webHidden/>
            <w:sz w:val="28"/>
            <w:szCs w:val="28"/>
          </w:rPr>
        </w:r>
        <w:r w:rsidR="00E4417B" w:rsidRPr="00D875C7">
          <w:rPr>
            <w:noProof/>
            <w:webHidden/>
            <w:sz w:val="28"/>
            <w:szCs w:val="28"/>
          </w:rPr>
          <w:fldChar w:fldCharType="separate"/>
        </w:r>
        <w:r w:rsidR="00E46259">
          <w:rPr>
            <w:noProof/>
            <w:webHidden/>
            <w:sz w:val="28"/>
            <w:szCs w:val="28"/>
          </w:rPr>
          <w:t>19</w:t>
        </w:r>
        <w:r w:rsidR="00E4417B" w:rsidRPr="00D875C7">
          <w:rPr>
            <w:noProof/>
            <w:webHidden/>
            <w:sz w:val="28"/>
            <w:szCs w:val="28"/>
          </w:rPr>
          <w:fldChar w:fldCharType="end"/>
        </w:r>
      </w:hyperlink>
    </w:p>
    <w:p w14:paraId="1A2E1E0A" w14:textId="77777777" w:rsidR="00A97717" w:rsidRPr="00D875C7" w:rsidRDefault="00D72844">
      <w:pPr>
        <w:pStyle w:val="18"/>
        <w:tabs>
          <w:tab w:val="right" w:leader="dot" w:pos="10456"/>
        </w:tabs>
        <w:rPr>
          <w:rFonts w:ascii="Calibri" w:hAnsi="Calibri"/>
          <w:noProof/>
          <w:sz w:val="28"/>
          <w:szCs w:val="28"/>
          <w:lang w:eastAsia="ru-RU"/>
        </w:rPr>
      </w:pPr>
      <w:hyperlink w:anchor="_Toc33881773" w:history="1">
        <w:r w:rsidR="00A97717" w:rsidRPr="00D875C7">
          <w:rPr>
            <w:rStyle w:val="a5"/>
            <w:rFonts w:eastAsia="MS Mincho"/>
            <w:b/>
            <w:noProof/>
            <w:sz w:val="28"/>
            <w:szCs w:val="28"/>
            <w:lang w:eastAsia="ru-RU"/>
          </w:rPr>
          <w:t>Список</w:t>
        </w:r>
        <w:r w:rsidR="00A97717">
          <w:rPr>
            <w:rStyle w:val="a5"/>
            <w:rFonts w:eastAsia="MS Mincho"/>
            <w:b/>
            <w:noProof/>
            <w:sz w:val="28"/>
            <w:szCs w:val="28"/>
            <w:lang w:eastAsia="ru-RU"/>
          </w:rPr>
          <w:t xml:space="preserve"> </w:t>
        </w:r>
        <w:r w:rsidR="00A97717" w:rsidRPr="00D875C7">
          <w:rPr>
            <w:rStyle w:val="a5"/>
            <w:rFonts w:eastAsia="MS Mincho"/>
            <w:b/>
            <w:noProof/>
            <w:sz w:val="28"/>
            <w:szCs w:val="28"/>
            <w:lang w:eastAsia="ru-RU"/>
          </w:rPr>
          <w:t>используемой</w:t>
        </w:r>
        <w:r w:rsidR="00A97717">
          <w:rPr>
            <w:rStyle w:val="a5"/>
            <w:rFonts w:eastAsia="MS Mincho"/>
            <w:b/>
            <w:noProof/>
            <w:sz w:val="28"/>
            <w:szCs w:val="28"/>
            <w:lang w:eastAsia="ru-RU"/>
          </w:rPr>
          <w:t xml:space="preserve"> </w:t>
        </w:r>
        <w:r w:rsidR="00A97717" w:rsidRPr="00D875C7">
          <w:rPr>
            <w:rStyle w:val="a5"/>
            <w:rFonts w:eastAsia="MS Mincho"/>
            <w:b/>
            <w:noProof/>
            <w:sz w:val="28"/>
            <w:szCs w:val="28"/>
            <w:lang w:eastAsia="ru-RU"/>
          </w:rPr>
          <w:t>литературы</w:t>
        </w:r>
        <w:r w:rsidR="00A97717" w:rsidRPr="00D875C7">
          <w:rPr>
            <w:noProof/>
            <w:webHidden/>
            <w:sz w:val="28"/>
            <w:szCs w:val="28"/>
          </w:rPr>
          <w:tab/>
        </w:r>
        <w:r w:rsidR="00E4417B" w:rsidRPr="00D875C7">
          <w:rPr>
            <w:noProof/>
            <w:webHidden/>
            <w:sz w:val="28"/>
            <w:szCs w:val="28"/>
          </w:rPr>
          <w:fldChar w:fldCharType="begin"/>
        </w:r>
        <w:r w:rsidR="00A97717" w:rsidRPr="00D875C7">
          <w:rPr>
            <w:noProof/>
            <w:webHidden/>
            <w:sz w:val="28"/>
            <w:szCs w:val="28"/>
          </w:rPr>
          <w:instrText xml:space="preserve"> PAGEREF _Toc33881773 \h </w:instrText>
        </w:r>
        <w:r w:rsidR="00E4417B" w:rsidRPr="00D875C7">
          <w:rPr>
            <w:noProof/>
            <w:webHidden/>
            <w:sz w:val="28"/>
            <w:szCs w:val="28"/>
          </w:rPr>
        </w:r>
        <w:r w:rsidR="00E4417B" w:rsidRPr="00D875C7">
          <w:rPr>
            <w:noProof/>
            <w:webHidden/>
            <w:sz w:val="28"/>
            <w:szCs w:val="28"/>
          </w:rPr>
          <w:fldChar w:fldCharType="separate"/>
        </w:r>
        <w:r w:rsidR="00E46259">
          <w:rPr>
            <w:noProof/>
            <w:webHidden/>
            <w:sz w:val="28"/>
            <w:szCs w:val="28"/>
          </w:rPr>
          <w:t>20</w:t>
        </w:r>
        <w:r w:rsidR="00E4417B" w:rsidRPr="00D875C7">
          <w:rPr>
            <w:noProof/>
            <w:webHidden/>
            <w:sz w:val="28"/>
            <w:szCs w:val="28"/>
          </w:rPr>
          <w:fldChar w:fldCharType="end"/>
        </w:r>
      </w:hyperlink>
    </w:p>
    <w:p w14:paraId="7643252B" w14:textId="77777777" w:rsidR="00A97717" w:rsidRPr="00D875C7" w:rsidRDefault="00D72844">
      <w:pPr>
        <w:pStyle w:val="18"/>
        <w:tabs>
          <w:tab w:val="right" w:leader="dot" w:pos="10456"/>
        </w:tabs>
        <w:rPr>
          <w:rFonts w:ascii="Calibri" w:hAnsi="Calibri"/>
          <w:noProof/>
          <w:sz w:val="28"/>
          <w:szCs w:val="28"/>
          <w:lang w:eastAsia="ru-RU"/>
        </w:rPr>
      </w:pPr>
      <w:hyperlink w:anchor="_Toc33881774" w:history="1">
        <w:r w:rsidR="00A97717" w:rsidRPr="00D875C7">
          <w:rPr>
            <w:rStyle w:val="a5"/>
            <w:b/>
            <w:noProof/>
            <w:sz w:val="28"/>
            <w:szCs w:val="28"/>
          </w:rPr>
          <w:t>Приложение</w:t>
        </w:r>
        <w:r w:rsidR="00A97717" w:rsidRPr="00D875C7">
          <w:rPr>
            <w:noProof/>
            <w:webHidden/>
            <w:sz w:val="28"/>
            <w:szCs w:val="28"/>
          </w:rPr>
          <w:tab/>
        </w:r>
        <w:r w:rsidR="00E4417B" w:rsidRPr="00D875C7">
          <w:rPr>
            <w:noProof/>
            <w:webHidden/>
            <w:sz w:val="28"/>
            <w:szCs w:val="28"/>
          </w:rPr>
          <w:fldChar w:fldCharType="begin"/>
        </w:r>
        <w:r w:rsidR="00A97717" w:rsidRPr="00D875C7">
          <w:rPr>
            <w:noProof/>
            <w:webHidden/>
            <w:sz w:val="28"/>
            <w:szCs w:val="28"/>
          </w:rPr>
          <w:instrText xml:space="preserve"> PAGEREF _Toc33881774 \h </w:instrText>
        </w:r>
        <w:r w:rsidR="00E4417B" w:rsidRPr="00D875C7">
          <w:rPr>
            <w:noProof/>
            <w:webHidden/>
            <w:sz w:val="28"/>
            <w:szCs w:val="28"/>
          </w:rPr>
        </w:r>
        <w:r w:rsidR="00E4417B" w:rsidRPr="00D875C7">
          <w:rPr>
            <w:noProof/>
            <w:webHidden/>
            <w:sz w:val="28"/>
            <w:szCs w:val="28"/>
          </w:rPr>
          <w:fldChar w:fldCharType="separate"/>
        </w:r>
        <w:r w:rsidR="00E46259">
          <w:rPr>
            <w:noProof/>
            <w:webHidden/>
            <w:sz w:val="28"/>
            <w:szCs w:val="28"/>
          </w:rPr>
          <w:t>22</w:t>
        </w:r>
        <w:r w:rsidR="00E4417B" w:rsidRPr="00D875C7">
          <w:rPr>
            <w:noProof/>
            <w:webHidden/>
            <w:sz w:val="28"/>
            <w:szCs w:val="28"/>
          </w:rPr>
          <w:fldChar w:fldCharType="end"/>
        </w:r>
      </w:hyperlink>
    </w:p>
    <w:p w14:paraId="08F5E407" w14:textId="77777777" w:rsidR="00A97717" w:rsidRPr="00D875C7" w:rsidRDefault="00E4417B">
      <w:pPr>
        <w:rPr>
          <w:sz w:val="28"/>
          <w:szCs w:val="28"/>
        </w:rPr>
      </w:pPr>
      <w:r w:rsidRPr="00D875C7">
        <w:rPr>
          <w:sz w:val="28"/>
          <w:szCs w:val="28"/>
        </w:rPr>
        <w:fldChar w:fldCharType="end"/>
      </w:r>
    </w:p>
    <w:p w14:paraId="5C398854" w14:textId="77777777" w:rsidR="00A97717" w:rsidRPr="006621B9" w:rsidRDefault="00A97717" w:rsidP="00D35D7B">
      <w:pPr>
        <w:numPr>
          <w:ilvl w:val="0"/>
          <w:numId w:val="1"/>
        </w:numPr>
        <w:jc w:val="center"/>
        <w:rPr>
          <w:sz w:val="28"/>
          <w:szCs w:val="28"/>
        </w:rPr>
      </w:pPr>
    </w:p>
    <w:p w14:paraId="262FE9AA" w14:textId="77777777" w:rsidR="00A97717" w:rsidRPr="00D875C7" w:rsidRDefault="00A97717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rPr>
          <w:rFonts w:eastAsia="MS Mincho"/>
          <w:b/>
          <w:lang w:eastAsia="ru-RU"/>
        </w:rPr>
      </w:pPr>
    </w:p>
    <w:p w14:paraId="1723EEDC" w14:textId="77777777" w:rsidR="00A97717" w:rsidRPr="00FA5FD7" w:rsidRDefault="00A97717" w:rsidP="004B5480">
      <w:pPr>
        <w:pStyle w:val="1"/>
        <w:numPr>
          <w:ilvl w:val="0"/>
          <w:numId w:val="0"/>
        </w:numPr>
        <w:spacing w:after="240"/>
        <w:ind w:left="709"/>
        <w:jc w:val="center"/>
        <w:rPr>
          <w:b/>
          <w:sz w:val="28"/>
          <w:szCs w:val="28"/>
          <w:lang w:eastAsia="en-US"/>
        </w:rPr>
      </w:pPr>
      <w:r>
        <w:rPr>
          <w:rFonts w:eastAsia="MS Mincho"/>
          <w:i/>
          <w:lang w:eastAsia="ru-RU"/>
        </w:rPr>
        <w:br w:type="page"/>
      </w:r>
      <w:bookmarkStart w:id="0" w:name="_Toc33881759"/>
      <w:r w:rsidRPr="00FA5FD7">
        <w:rPr>
          <w:b/>
          <w:sz w:val="32"/>
          <w:szCs w:val="28"/>
          <w:lang w:eastAsia="en-US"/>
        </w:rPr>
        <w:lastRenderedPageBreak/>
        <w:t>Ведение</w:t>
      </w:r>
      <w:bookmarkEnd w:id="0"/>
    </w:p>
    <w:p w14:paraId="588F2811" w14:textId="676AF51E" w:rsidR="00A97717" w:rsidRPr="00C30649" w:rsidRDefault="00A97717" w:rsidP="00C30649">
      <w:pPr>
        <w:suppressAutoHyphens w:val="0"/>
        <w:ind w:firstLine="709"/>
        <w:jc w:val="both"/>
        <w:rPr>
          <w:color w:val="000000"/>
          <w:sz w:val="28"/>
          <w:szCs w:val="28"/>
        </w:rPr>
      </w:pPr>
      <w:r w:rsidRPr="00C30649">
        <w:rPr>
          <w:color w:val="000000"/>
          <w:sz w:val="28"/>
          <w:szCs w:val="28"/>
          <w:lang w:eastAsia="ru-RU"/>
        </w:rPr>
        <w:t xml:space="preserve">В соответствии с учебным планом </w:t>
      </w:r>
      <w:r w:rsidRPr="006F3C89">
        <w:rPr>
          <w:sz w:val="28"/>
          <w:szCs w:val="28"/>
          <w:lang w:eastAsia="ru-RU"/>
        </w:rPr>
        <w:t>проходил</w:t>
      </w:r>
      <w:r w:rsidRPr="00C30649">
        <w:rPr>
          <w:color w:val="000000"/>
          <w:sz w:val="28"/>
          <w:szCs w:val="28"/>
          <w:lang w:eastAsia="ru-RU"/>
        </w:rPr>
        <w:t xml:space="preserve"> </w:t>
      </w:r>
      <w:r w:rsidR="00C30649" w:rsidRPr="00C30649">
        <w:rPr>
          <w:color w:val="000000"/>
          <w:sz w:val="28"/>
          <w:szCs w:val="28"/>
          <w:lang w:eastAsia="ru-RU"/>
        </w:rPr>
        <w:t>производственную практику</w:t>
      </w:r>
      <w:r w:rsidR="00C30649" w:rsidRPr="00C30649">
        <w:rPr>
          <w:color w:val="000000"/>
          <w:sz w:val="28"/>
          <w:szCs w:val="28"/>
        </w:rPr>
        <w:t xml:space="preserve"> по профессиональному модулю ПМ.02 в </w:t>
      </w:r>
      <w:r w:rsidR="00C30649" w:rsidRPr="00C30649">
        <w:rPr>
          <w:sz w:val="28"/>
          <w:szCs w:val="28"/>
        </w:rPr>
        <w:t>ГАПОУ СО “Ирбитский политехникум”</w:t>
      </w:r>
      <w:r w:rsidR="006F3C89">
        <w:rPr>
          <w:sz w:val="28"/>
          <w:szCs w:val="28"/>
        </w:rPr>
        <w:t xml:space="preserve"> </w:t>
      </w:r>
      <w:r w:rsidRPr="00C30649">
        <w:rPr>
          <w:color w:val="000000"/>
          <w:sz w:val="28"/>
          <w:szCs w:val="28"/>
          <w:lang w:eastAsia="ru-RU"/>
        </w:rPr>
        <w:t xml:space="preserve">с </w:t>
      </w:r>
      <w:r w:rsidR="0081088A">
        <w:rPr>
          <w:color w:val="000000"/>
          <w:sz w:val="28"/>
          <w:szCs w:val="28"/>
          <w:lang w:eastAsia="ru-RU"/>
        </w:rPr>
        <w:t>13</w:t>
      </w:r>
      <w:r w:rsidRPr="00C30649">
        <w:rPr>
          <w:color w:val="000000"/>
          <w:sz w:val="28"/>
          <w:szCs w:val="28"/>
          <w:lang w:eastAsia="ru-RU"/>
        </w:rPr>
        <w:t xml:space="preserve"> </w:t>
      </w:r>
      <w:r w:rsidR="0081088A">
        <w:rPr>
          <w:color w:val="000000"/>
          <w:sz w:val="28"/>
          <w:szCs w:val="28"/>
          <w:lang w:eastAsia="ru-RU"/>
        </w:rPr>
        <w:t>января</w:t>
      </w:r>
      <w:r w:rsidRPr="00C30649">
        <w:rPr>
          <w:color w:val="000000"/>
          <w:sz w:val="28"/>
          <w:szCs w:val="28"/>
          <w:lang w:eastAsia="ru-RU"/>
        </w:rPr>
        <w:t xml:space="preserve"> по </w:t>
      </w:r>
      <w:r w:rsidR="0027767F" w:rsidRPr="0027767F">
        <w:rPr>
          <w:color w:val="000000"/>
          <w:sz w:val="28"/>
          <w:szCs w:val="28"/>
          <w:lang w:eastAsia="ru-RU"/>
        </w:rPr>
        <w:t>10</w:t>
      </w:r>
      <w:r w:rsidR="0081088A">
        <w:rPr>
          <w:color w:val="000000"/>
          <w:sz w:val="28"/>
          <w:szCs w:val="28"/>
          <w:lang w:eastAsia="ru-RU"/>
        </w:rPr>
        <w:t xml:space="preserve"> марта</w:t>
      </w:r>
      <w:r w:rsidRPr="00C30649">
        <w:rPr>
          <w:color w:val="000000"/>
          <w:sz w:val="28"/>
          <w:szCs w:val="28"/>
          <w:lang w:eastAsia="ru-RU"/>
        </w:rPr>
        <w:t xml:space="preserve"> 202</w:t>
      </w:r>
      <w:r w:rsidR="0081088A">
        <w:rPr>
          <w:color w:val="000000"/>
          <w:sz w:val="28"/>
          <w:szCs w:val="28"/>
          <w:lang w:eastAsia="ru-RU"/>
        </w:rPr>
        <w:t>3</w:t>
      </w:r>
      <w:r w:rsidRPr="00C30649">
        <w:rPr>
          <w:color w:val="000000"/>
          <w:sz w:val="28"/>
          <w:szCs w:val="28"/>
          <w:lang w:eastAsia="ru-RU"/>
        </w:rPr>
        <w:t>.</w:t>
      </w:r>
    </w:p>
    <w:p w14:paraId="0700EC38" w14:textId="5A5C5609" w:rsidR="00A97717" w:rsidRPr="00C30649" w:rsidRDefault="00A97717" w:rsidP="00C30649">
      <w:pPr>
        <w:suppressAutoHyphens w:val="0"/>
        <w:ind w:firstLine="709"/>
        <w:jc w:val="both"/>
        <w:rPr>
          <w:color w:val="000000"/>
          <w:sz w:val="28"/>
          <w:szCs w:val="28"/>
          <w:lang w:eastAsia="ru-RU"/>
        </w:rPr>
      </w:pPr>
      <w:r w:rsidRPr="00C30649">
        <w:rPr>
          <w:color w:val="000000"/>
          <w:sz w:val="28"/>
          <w:szCs w:val="28"/>
          <w:lang w:eastAsia="ru-RU"/>
        </w:rPr>
        <w:t xml:space="preserve">Практика направлена на закрепление, а также расширение, углубление и систематизацию знаний, полученных при изучении </w:t>
      </w:r>
      <w:r w:rsidR="00B8593C" w:rsidRPr="00C30649">
        <w:rPr>
          <w:color w:val="000000"/>
          <w:sz w:val="28"/>
          <w:szCs w:val="28"/>
          <w:lang w:eastAsia="ru-RU"/>
        </w:rPr>
        <w:t>общепрофессиональных</w:t>
      </w:r>
      <w:r w:rsidRPr="00C30649">
        <w:rPr>
          <w:color w:val="000000"/>
          <w:sz w:val="28"/>
          <w:szCs w:val="28"/>
          <w:lang w:eastAsia="ru-RU"/>
        </w:rPr>
        <w:t xml:space="preserve"> и специальных дисциплин, приобретение практического опыта. Во время прохождения производственной практики был</w:t>
      </w:r>
      <w:r w:rsidR="00C30649" w:rsidRPr="00C30649">
        <w:rPr>
          <w:color w:val="000000"/>
          <w:sz w:val="28"/>
          <w:szCs w:val="28"/>
          <w:lang w:eastAsia="ru-RU"/>
        </w:rPr>
        <w:t>о</w:t>
      </w:r>
      <w:r w:rsidRPr="00C30649">
        <w:rPr>
          <w:color w:val="000000"/>
          <w:sz w:val="28"/>
          <w:szCs w:val="28"/>
          <w:lang w:eastAsia="ru-RU"/>
        </w:rPr>
        <w:t xml:space="preserve"> предоставлен</w:t>
      </w:r>
      <w:r w:rsidR="00C30649" w:rsidRPr="00C30649">
        <w:rPr>
          <w:color w:val="000000"/>
          <w:sz w:val="28"/>
          <w:szCs w:val="28"/>
          <w:lang w:eastAsia="ru-RU"/>
        </w:rPr>
        <w:t>о</w:t>
      </w:r>
      <w:r w:rsidRPr="00C30649">
        <w:rPr>
          <w:color w:val="000000"/>
          <w:sz w:val="28"/>
          <w:szCs w:val="28"/>
          <w:lang w:eastAsia="ru-RU"/>
        </w:rPr>
        <w:t xml:space="preserve"> оборудовани</w:t>
      </w:r>
      <w:r w:rsidR="00C30649" w:rsidRPr="00C30649">
        <w:rPr>
          <w:color w:val="000000"/>
          <w:sz w:val="28"/>
          <w:szCs w:val="28"/>
          <w:lang w:eastAsia="ru-RU"/>
        </w:rPr>
        <w:t>е и программное обеспечение</w:t>
      </w:r>
      <w:r w:rsidRPr="00C30649">
        <w:rPr>
          <w:color w:val="000000"/>
          <w:sz w:val="28"/>
          <w:szCs w:val="28"/>
          <w:lang w:eastAsia="ru-RU"/>
        </w:rPr>
        <w:t xml:space="preserve">, для получения нового опыта и закрепление навыков, которые </w:t>
      </w:r>
      <w:r w:rsidRPr="006F3C89">
        <w:rPr>
          <w:color w:val="000000"/>
          <w:sz w:val="28"/>
          <w:szCs w:val="28"/>
          <w:lang w:eastAsia="ru-RU"/>
        </w:rPr>
        <w:t>изучил и освоил</w:t>
      </w:r>
      <w:r w:rsidRPr="00C30649">
        <w:rPr>
          <w:color w:val="000000"/>
          <w:sz w:val="28"/>
          <w:szCs w:val="28"/>
          <w:lang w:eastAsia="ru-RU"/>
        </w:rPr>
        <w:t>.</w:t>
      </w:r>
    </w:p>
    <w:p w14:paraId="4972E43B" w14:textId="77777777" w:rsidR="00C30649" w:rsidRPr="00C30649" w:rsidRDefault="00C30649" w:rsidP="00C30649">
      <w:pPr>
        <w:spacing w:before="120"/>
        <w:ind w:firstLine="709"/>
        <w:jc w:val="both"/>
        <w:rPr>
          <w:sz w:val="28"/>
          <w:szCs w:val="28"/>
        </w:rPr>
      </w:pPr>
      <w:r w:rsidRPr="00C30649">
        <w:rPr>
          <w:b/>
          <w:bCs/>
          <w:sz w:val="28"/>
          <w:szCs w:val="28"/>
        </w:rPr>
        <w:t>Цель производственной практики</w:t>
      </w:r>
      <w:r w:rsidRPr="00C30649">
        <w:rPr>
          <w:sz w:val="28"/>
          <w:szCs w:val="28"/>
        </w:rPr>
        <w:t>: формирование первоначальных практических профессиональных умений в рамках профессионального модуля ПМ.02 «Разработка и администрирование баз данных», по основному ВПД, обучение основным приемам, операциям и способам выполнения процессов, характерных для соответствующей профессии и необходимых для последующего освоения ими общих и профессиональных компетенций. Получение умений, необходимые для администрирования базы данных: управления, создание и понимание архитектуры базы данных, взаимодействие ее компонентов межу собой, формирование представлений о назначении, составе, принципах построения и функционирования компьютерных сетей, средств построения и методов эффективного применения компьютерных сетей.</w:t>
      </w:r>
    </w:p>
    <w:p w14:paraId="57AA74A3" w14:textId="77777777" w:rsidR="00A97717" w:rsidRPr="00C30649" w:rsidRDefault="00A97717" w:rsidP="00C306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ind w:firstLine="709"/>
        <w:rPr>
          <w:sz w:val="28"/>
          <w:szCs w:val="28"/>
        </w:rPr>
      </w:pPr>
      <w:r w:rsidRPr="00C30649">
        <w:rPr>
          <w:b/>
          <w:sz w:val="28"/>
          <w:szCs w:val="28"/>
        </w:rPr>
        <w:t>Задачи практики:</w:t>
      </w:r>
    </w:p>
    <w:p w14:paraId="41497CD0" w14:textId="77777777" w:rsidR="00A97717" w:rsidRPr="00C30649" w:rsidRDefault="00A97717" w:rsidP="00830F18">
      <w:pPr>
        <w:pStyle w:val="afa"/>
        <w:numPr>
          <w:ilvl w:val="0"/>
          <w:numId w:val="2"/>
        </w:numPr>
        <w:spacing w:before="0" w:after="0"/>
        <w:ind w:left="0" w:firstLine="567"/>
        <w:jc w:val="both"/>
        <w:rPr>
          <w:rFonts w:eastAsia="Times New Roman"/>
          <w:bCs/>
          <w:sz w:val="28"/>
          <w:szCs w:val="28"/>
        </w:rPr>
      </w:pPr>
      <w:r w:rsidRPr="00C30649">
        <w:rPr>
          <w:sz w:val="28"/>
          <w:szCs w:val="28"/>
        </w:rPr>
        <w:t>совершенствование и закрепление знаний, полученных в процессе теоретического обучения по МДК.02.01. Инфокоммуникационные системы и сети</w:t>
      </w:r>
      <w:r w:rsidRPr="00C30649">
        <w:rPr>
          <w:rFonts w:eastAsia="Times New Roman"/>
          <w:bCs/>
          <w:sz w:val="28"/>
          <w:szCs w:val="28"/>
        </w:rPr>
        <w:t xml:space="preserve">, </w:t>
      </w:r>
      <w:r w:rsidRPr="00C30649">
        <w:rPr>
          <w:sz w:val="28"/>
          <w:szCs w:val="28"/>
        </w:rPr>
        <w:t>МДК.02.02. Технология разработки и защиты баз данных;</w:t>
      </w:r>
    </w:p>
    <w:p w14:paraId="3B460B1C" w14:textId="77777777" w:rsidR="00A97717" w:rsidRPr="00C30649" w:rsidRDefault="00A97717" w:rsidP="00830F18">
      <w:pPr>
        <w:pStyle w:val="afa"/>
        <w:numPr>
          <w:ilvl w:val="0"/>
          <w:numId w:val="2"/>
        </w:numPr>
        <w:spacing w:before="0" w:after="0"/>
        <w:ind w:left="0" w:firstLine="567"/>
        <w:jc w:val="both"/>
        <w:rPr>
          <w:sz w:val="28"/>
          <w:szCs w:val="28"/>
        </w:rPr>
      </w:pPr>
      <w:r w:rsidRPr="00C30649">
        <w:rPr>
          <w:sz w:val="28"/>
          <w:szCs w:val="28"/>
        </w:rPr>
        <w:t>формирование профессиональных компетенций через применение теоретических знаний;</w:t>
      </w:r>
    </w:p>
    <w:p w14:paraId="0924F8F5" w14:textId="52EE6F29" w:rsidR="00A97717" w:rsidRPr="00C30649" w:rsidRDefault="00A97717" w:rsidP="00830F18">
      <w:pPr>
        <w:pStyle w:val="afa"/>
        <w:numPr>
          <w:ilvl w:val="0"/>
          <w:numId w:val="2"/>
        </w:numPr>
        <w:spacing w:before="0" w:after="0"/>
        <w:ind w:left="0" w:firstLine="567"/>
        <w:jc w:val="both"/>
        <w:rPr>
          <w:sz w:val="28"/>
          <w:szCs w:val="28"/>
        </w:rPr>
      </w:pPr>
      <w:r w:rsidRPr="00C30649">
        <w:rPr>
          <w:sz w:val="28"/>
          <w:szCs w:val="28"/>
        </w:rPr>
        <w:t xml:space="preserve">приобретение навыков в части профессиональных компетенций </w:t>
      </w:r>
      <w:r w:rsidR="00B8593C" w:rsidRPr="00C30649">
        <w:rPr>
          <w:sz w:val="28"/>
          <w:szCs w:val="28"/>
        </w:rPr>
        <w:t>необходимых в</w:t>
      </w:r>
      <w:r w:rsidRPr="00C30649">
        <w:rPr>
          <w:sz w:val="28"/>
          <w:szCs w:val="28"/>
        </w:rPr>
        <w:t xml:space="preserve"> области сетевых технологий и программирования в СУБД;</w:t>
      </w:r>
    </w:p>
    <w:p w14:paraId="6A6F82ED" w14:textId="77777777" w:rsidR="00A97717" w:rsidRPr="00C30649" w:rsidRDefault="00A97717" w:rsidP="00830F18">
      <w:pPr>
        <w:pStyle w:val="afa"/>
        <w:numPr>
          <w:ilvl w:val="0"/>
          <w:numId w:val="2"/>
        </w:numPr>
        <w:spacing w:before="0" w:after="0"/>
        <w:ind w:left="0" w:firstLine="567"/>
        <w:jc w:val="both"/>
        <w:rPr>
          <w:sz w:val="28"/>
          <w:szCs w:val="28"/>
        </w:rPr>
      </w:pPr>
      <w:r w:rsidRPr="00C30649">
        <w:rPr>
          <w:sz w:val="28"/>
          <w:szCs w:val="28"/>
        </w:rPr>
        <w:t>воспитание профессионально значимых качеств личности будущего техника-программиста;</w:t>
      </w:r>
    </w:p>
    <w:p w14:paraId="52FEB994" w14:textId="77777777" w:rsidR="00A97717" w:rsidRPr="00C30649" w:rsidRDefault="00A97717" w:rsidP="00830F18">
      <w:pPr>
        <w:pStyle w:val="afa"/>
        <w:numPr>
          <w:ilvl w:val="0"/>
          <w:numId w:val="2"/>
        </w:numPr>
        <w:spacing w:before="0" w:after="0"/>
        <w:ind w:left="0" w:firstLine="567"/>
        <w:jc w:val="both"/>
        <w:rPr>
          <w:sz w:val="28"/>
          <w:szCs w:val="28"/>
        </w:rPr>
      </w:pPr>
      <w:r w:rsidRPr="00C30649">
        <w:rPr>
          <w:sz w:val="28"/>
          <w:szCs w:val="28"/>
        </w:rPr>
        <w:t>обеспечение непрерывности и последовательности овладения обучающимися профессиональной деятельностью, формами и методами работы;</w:t>
      </w:r>
    </w:p>
    <w:p w14:paraId="112249CC" w14:textId="77777777" w:rsidR="00A97717" w:rsidRPr="00C30649" w:rsidRDefault="00A97717" w:rsidP="00830F18">
      <w:pPr>
        <w:pStyle w:val="afa"/>
        <w:numPr>
          <w:ilvl w:val="0"/>
          <w:numId w:val="2"/>
        </w:numPr>
        <w:spacing w:before="0" w:after="0"/>
        <w:ind w:left="0" w:firstLine="567"/>
        <w:jc w:val="both"/>
        <w:rPr>
          <w:sz w:val="28"/>
          <w:szCs w:val="28"/>
        </w:rPr>
      </w:pPr>
      <w:r w:rsidRPr="00C30649">
        <w:rPr>
          <w:sz w:val="28"/>
          <w:szCs w:val="28"/>
        </w:rPr>
        <w:t>сбор материалов, необходимых для составления отчета о прохождении производственной практики.</w:t>
      </w:r>
    </w:p>
    <w:p w14:paraId="6B75C137" w14:textId="77777777" w:rsidR="00A97717" w:rsidRPr="00C30649" w:rsidRDefault="00C30649" w:rsidP="00C30649">
      <w:pPr>
        <w:widowControl w:val="0"/>
        <w:ind w:firstLine="709"/>
        <w:rPr>
          <w:sz w:val="28"/>
          <w:szCs w:val="28"/>
        </w:rPr>
      </w:pPr>
      <w:r w:rsidRPr="00C30649">
        <w:rPr>
          <w:sz w:val="28"/>
          <w:szCs w:val="28"/>
        </w:rPr>
        <w:t>Производственная практика направлена на формирование п</w:t>
      </w:r>
      <w:r w:rsidR="00A97717" w:rsidRPr="00C30649">
        <w:rPr>
          <w:b/>
          <w:bCs/>
          <w:sz w:val="28"/>
          <w:szCs w:val="28"/>
        </w:rPr>
        <w:t>рофессиональны</w:t>
      </w:r>
      <w:r w:rsidRPr="00C30649">
        <w:rPr>
          <w:b/>
          <w:bCs/>
          <w:sz w:val="28"/>
          <w:szCs w:val="28"/>
        </w:rPr>
        <w:t>х</w:t>
      </w:r>
      <w:r w:rsidR="00A97717" w:rsidRPr="00C30649">
        <w:rPr>
          <w:b/>
          <w:bCs/>
          <w:sz w:val="28"/>
          <w:szCs w:val="28"/>
        </w:rPr>
        <w:t xml:space="preserve"> компетенци</w:t>
      </w:r>
      <w:r w:rsidRPr="00C30649">
        <w:rPr>
          <w:b/>
          <w:bCs/>
          <w:sz w:val="28"/>
          <w:szCs w:val="28"/>
        </w:rPr>
        <w:t>й</w:t>
      </w:r>
      <w:r w:rsidR="00A97717" w:rsidRPr="00C30649">
        <w:rPr>
          <w:b/>
          <w:bCs/>
          <w:sz w:val="28"/>
          <w:szCs w:val="28"/>
        </w:rPr>
        <w:t>:</w:t>
      </w:r>
    </w:p>
    <w:p w14:paraId="1F825E55" w14:textId="77777777" w:rsidR="00A97717" w:rsidRPr="00C30649" w:rsidRDefault="00A97717" w:rsidP="00C30649">
      <w:pPr>
        <w:ind w:firstLine="709"/>
        <w:jc w:val="both"/>
        <w:rPr>
          <w:sz w:val="28"/>
          <w:szCs w:val="28"/>
        </w:rPr>
      </w:pPr>
      <w:r w:rsidRPr="00C30649">
        <w:rPr>
          <w:sz w:val="28"/>
          <w:szCs w:val="28"/>
        </w:rPr>
        <w:t>ПК 2.1 Разрабатывать объекты базы данных.</w:t>
      </w:r>
    </w:p>
    <w:p w14:paraId="6769A663" w14:textId="77777777" w:rsidR="00A97717" w:rsidRPr="00C30649" w:rsidRDefault="00A97717" w:rsidP="00C30649">
      <w:pPr>
        <w:ind w:firstLine="709"/>
        <w:jc w:val="both"/>
        <w:rPr>
          <w:sz w:val="28"/>
          <w:szCs w:val="28"/>
        </w:rPr>
      </w:pPr>
      <w:r w:rsidRPr="00C30649">
        <w:rPr>
          <w:sz w:val="28"/>
          <w:szCs w:val="28"/>
        </w:rPr>
        <w:t>ПК 2.2 Реализовывать базу данных в конкретной СУБД.</w:t>
      </w:r>
    </w:p>
    <w:p w14:paraId="5B21170E" w14:textId="77777777" w:rsidR="00A97717" w:rsidRPr="00C30649" w:rsidRDefault="00A97717" w:rsidP="00C30649">
      <w:pPr>
        <w:ind w:firstLine="709"/>
        <w:jc w:val="both"/>
        <w:rPr>
          <w:sz w:val="28"/>
          <w:szCs w:val="28"/>
        </w:rPr>
      </w:pPr>
      <w:r w:rsidRPr="00C30649">
        <w:rPr>
          <w:sz w:val="28"/>
          <w:szCs w:val="28"/>
        </w:rPr>
        <w:t>ПК 2.3 Решать вопросы администрирования базы данных.</w:t>
      </w:r>
    </w:p>
    <w:p w14:paraId="1F7E4DED" w14:textId="77777777" w:rsidR="00A97717" w:rsidRPr="00C30649" w:rsidRDefault="00A97717" w:rsidP="00C30649">
      <w:pPr>
        <w:ind w:firstLine="709"/>
        <w:jc w:val="both"/>
        <w:rPr>
          <w:sz w:val="28"/>
          <w:szCs w:val="28"/>
        </w:rPr>
      </w:pPr>
      <w:r w:rsidRPr="00C30649">
        <w:rPr>
          <w:sz w:val="28"/>
          <w:szCs w:val="28"/>
        </w:rPr>
        <w:t>ПК 2.4 Реализовывать методы и технологии защиты информации в базах данных.</w:t>
      </w:r>
    </w:p>
    <w:p w14:paraId="4B804EC5" w14:textId="77777777" w:rsidR="00A97717" w:rsidRPr="00C30649" w:rsidRDefault="003017A3" w:rsidP="00C30649">
      <w:pPr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="00A97717" w:rsidRPr="00C30649">
        <w:rPr>
          <w:b/>
          <w:bCs/>
          <w:sz w:val="28"/>
          <w:szCs w:val="28"/>
        </w:rPr>
        <w:lastRenderedPageBreak/>
        <w:t>Общи</w:t>
      </w:r>
      <w:r w:rsidR="00C30649" w:rsidRPr="00C30649">
        <w:rPr>
          <w:b/>
          <w:bCs/>
          <w:sz w:val="28"/>
          <w:szCs w:val="28"/>
        </w:rPr>
        <w:t>х</w:t>
      </w:r>
      <w:r w:rsidR="00A97717" w:rsidRPr="00C30649">
        <w:rPr>
          <w:b/>
          <w:bCs/>
          <w:sz w:val="28"/>
          <w:szCs w:val="28"/>
        </w:rPr>
        <w:t xml:space="preserve"> компетенци</w:t>
      </w:r>
      <w:r w:rsidR="00C30649" w:rsidRPr="00C30649">
        <w:rPr>
          <w:b/>
          <w:bCs/>
          <w:sz w:val="28"/>
          <w:szCs w:val="28"/>
        </w:rPr>
        <w:t>й</w:t>
      </w:r>
      <w:r w:rsidR="00A97717" w:rsidRPr="00C30649">
        <w:rPr>
          <w:b/>
          <w:bCs/>
          <w:sz w:val="28"/>
          <w:szCs w:val="28"/>
        </w:rPr>
        <w:t>:</w:t>
      </w:r>
    </w:p>
    <w:p w14:paraId="145AB4F5" w14:textId="77777777" w:rsidR="00A97717" w:rsidRPr="00C30649" w:rsidRDefault="00A97717" w:rsidP="00C30649">
      <w:pPr>
        <w:ind w:firstLine="709"/>
        <w:jc w:val="both"/>
        <w:rPr>
          <w:sz w:val="28"/>
          <w:szCs w:val="28"/>
          <w:lang w:eastAsia="ru-RU"/>
        </w:rPr>
      </w:pPr>
      <w:r w:rsidRPr="00C30649">
        <w:rPr>
          <w:sz w:val="28"/>
          <w:szCs w:val="28"/>
          <w:lang w:eastAsia="ru-RU"/>
        </w:rPr>
        <w:t>ОК 1. Понимать сущность и социальную значимость своей будущей профессии, проявлять к ней устойчивый интерес.</w:t>
      </w:r>
    </w:p>
    <w:p w14:paraId="76DCE93A" w14:textId="77777777" w:rsidR="00A97717" w:rsidRPr="00C30649" w:rsidRDefault="00A97717" w:rsidP="00C30649">
      <w:pPr>
        <w:ind w:firstLine="709"/>
        <w:jc w:val="both"/>
        <w:rPr>
          <w:sz w:val="28"/>
          <w:szCs w:val="28"/>
          <w:lang w:eastAsia="ru-RU"/>
        </w:rPr>
      </w:pPr>
      <w:r w:rsidRPr="00C30649">
        <w:rPr>
          <w:sz w:val="28"/>
          <w:szCs w:val="28"/>
          <w:lang w:eastAsia="ru-RU"/>
        </w:rPr>
        <w:t>ОК 2. Организовывать собственную деятельность, выбирать типовые методы и способы выполнения профессиональных задач, оценивать их эффективность и качество.</w:t>
      </w:r>
    </w:p>
    <w:p w14:paraId="13EC4830" w14:textId="77777777" w:rsidR="00A97717" w:rsidRPr="00C30649" w:rsidRDefault="00A97717" w:rsidP="00C30649">
      <w:pPr>
        <w:ind w:firstLine="709"/>
        <w:jc w:val="both"/>
        <w:rPr>
          <w:sz w:val="28"/>
          <w:szCs w:val="28"/>
          <w:lang w:eastAsia="ru-RU"/>
        </w:rPr>
      </w:pPr>
      <w:r w:rsidRPr="00C30649">
        <w:rPr>
          <w:sz w:val="28"/>
          <w:szCs w:val="28"/>
          <w:lang w:eastAsia="ru-RU"/>
        </w:rPr>
        <w:t>ОК 3. Принимать решения в стандартных и нестандартных ситуациях и нести за них ответственность.</w:t>
      </w:r>
    </w:p>
    <w:p w14:paraId="6A9A257D" w14:textId="77777777" w:rsidR="00A97717" w:rsidRPr="00C30649" w:rsidRDefault="00A97717" w:rsidP="00C30649">
      <w:pPr>
        <w:ind w:firstLine="709"/>
        <w:jc w:val="both"/>
        <w:rPr>
          <w:sz w:val="28"/>
          <w:szCs w:val="28"/>
          <w:lang w:eastAsia="ru-RU"/>
        </w:rPr>
      </w:pPr>
      <w:r w:rsidRPr="00C30649">
        <w:rPr>
          <w:sz w:val="28"/>
          <w:szCs w:val="28"/>
          <w:lang w:eastAsia="ru-RU"/>
        </w:rPr>
        <w:t>ОК 4. Осуществлять поиск и использование информации, необходимой для эффективного выполнения профессиональных задач, профессионального и личностного развития.</w:t>
      </w:r>
    </w:p>
    <w:p w14:paraId="369D1443" w14:textId="77777777" w:rsidR="00A97717" w:rsidRPr="00C30649" w:rsidRDefault="00A97717" w:rsidP="00C30649">
      <w:pPr>
        <w:ind w:firstLine="709"/>
        <w:jc w:val="both"/>
        <w:rPr>
          <w:sz w:val="28"/>
          <w:szCs w:val="28"/>
          <w:lang w:eastAsia="ru-RU"/>
        </w:rPr>
      </w:pPr>
      <w:r w:rsidRPr="00C30649">
        <w:rPr>
          <w:sz w:val="28"/>
          <w:szCs w:val="28"/>
          <w:lang w:eastAsia="ru-RU"/>
        </w:rPr>
        <w:t>ОК 5. Использовать информационно-коммуникационные технологии в профессиональной деятельности.</w:t>
      </w:r>
    </w:p>
    <w:p w14:paraId="431F1EBD" w14:textId="77777777" w:rsidR="00A97717" w:rsidRPr="00C30649" w:rsidRDefault="00A97717" w:rsidP="00C30649">
      <w:pPr>
        <w:ind w:firstLine="709"/>
        <w:jc w:val="both"/>
        <w:rPr>
          <w:sz w:val="28"/>
          <w:szCs w:val="28"/>
          <w:lang w:eastAsia="ru-RU"/>
        </w:rPr>
      </w:pPr>
      <w:r w:rsidRPr="00C30649">
        <w:rPr>
          <w:sz w:val="28"/>
          <w:szCs w:val="28"/>
          <w:lang w:eastAsia="ru-RU"/>
        </w:rPr>
        <w:t>ОК 6. Работать в коллективе и в команде, эффективно общаться с коллегами, руководством, потребителями.</w:t>
      </w:r>
    </w:p>
    <w:p w14:paraId="1BEB0EAE" w14:textId="77777777" w:rsidR="00A97717" w:rsidRPr="00C30649" w:rsidRDefault="00A97717" w:rsidP="00C30649">
      <w:pPr>
        <w:ind w:firstLine="709"/>
        <w:jc w:val="both"/>
        <w:rPr>
          <w:sz w:val="28"/>
          <w:szCs w:val="28"/>
          <w:lang w:eastAsia="ru-RU"/>
        </w:rPr>
      </w:pPr>
      <w:r w:rsidRPr="00C30649">
        <w:rPr>
          <w:sz w:val="28"/>
          <w:szCs w:val="28"/>
          <w:lang w:eastAsia="ru-RU"/>
        </w:rPr>
        <w:t>ОК 7. Брать на себя ответственность за работу членов команды (подчиненных), за результат выполнения заданий.</w:t>
      </w:r>
    </w:p>
    <w:p w14:paraId="239EF0C5" w14:textId="77777777" w:rsidR="00A97717" w:rsidRPr="00C30649" w:rsidRDefault="00A97717" w:rsidP="00C30649">
      <w:pPr>
        <w:ind w:firstLine="709"/>
        <w:jc w:val="both"/>
        <w:rPr>
          <w:sz w:val="28"/>
          <w:szCs w:val="28"/>
          <w:lang w:eastAsia="ru-RU"/>
        </w:rPr>
      </w:pPr>
      <w:r w:rsidRPr="00C30649">
        <w:rPr>
          <w:sz w:val="28"/>
          <w:szCs w:val="28"/>
          <w:lang w:eastAsia="ru-RU"/>
        </w:rPr>
        <w:t>ОК 8. Самостоятельно определять задачи профессионального и личностного развития, заниматься самообразованием, осознанно планировать повышение квалификации.</w:t>
      </w:r>
    </w:p>
    <w:p w14:paraId="23877AF4" w14:textId="77777777" w:rsidR="00A97717" w:rsidRPr="00C30649" w:rsidRDefault="00A97717" w:rsidP="00C30649">
      <w:pPr>
        <w:ind w:firstLine="709"/>
        <w:jc w:val="both"/>
        <w:rPr>
          <w:sz w:val="28"/>
          <w:szCs w:val="28"/>
          <w:lang w:eastAsia="ru-RU"/>
        </w:rPr>
      </w:pPr>
      <w:r w:rsidRPr="00C30649">
        <w:rPr>
          <w:sz w:val="28"/>
          <w:szCs w:val="28"/>
          <w:lang w:eastAsia="ru-RU"/>
        </w:rPr>
        <w:t>ОК 9. Ориентироваться в условиях частой смены технологий в профессиональной деятельности.</w:t>
      </w:r>
    </w:p>
    <w:p w14:paraId="1F849DC3" w14:textId="77777777" w:rsidR="00C30649" w:rsidRPr="00C30649" w:rsidRDefault="00C30649" w:rsidP="003017A3">
      <w:pPr>
        <w:autoSpaceDN w:val="0"/>
        <w:adjustRightInd w:val="0"/>
        <w:spacing w:before="120"/>
        <w:ind w:firstLine="425"/>
        <w:jc w:val="both"/>
        <w:rPr>
          <w:sz w:val="28"/>
          <w:szCs w:val="28"/>
        </w:rPr>
      </w:pPr>
      <w:r w:rsidRPr="00C30649">
        <w:rPr>
          <w:sz w:val="28"/>
          <w:szCs w:val="28"/>
        </w:rPr>
        <w:t>А также</w:t>
      </w:r>
      <w:r w:rsidRPr="00C30649">
        <w:rPr>
          <w:b/>
          <w:sz w:val="28"/>
          <w:szCs w:val="28"/>
        </w:rPr>
        <w:t xml:space="preserve"> </w:t>
      </w:r>
      <w:r w:rsidRPr="00C30649">
        <w:rPr>
          <w:sz w:val="28"/>
          <w:szCs w:val="28"/>
        </w:rPr>
        <w:t xml:space="preserve">приобретение практического опыта по виду профессиональной деятельности </w:t>
      </w:r>
      <w:r w:rsidRPr="00C30649">
        <w:rPr>
          <w:b/>
          <w:sz w:val="28"/>
          <w:szCs w:val="28"/>
        </w:rPr>
        <w:t>разработка и администрирование баз данных</w:t>
      </w:r>
      <w:r w:rsidRPr="00C30649">
        <w:rPr>
          <w:sz w:val="28"/>
          <w:szCs w:val="28"/>
        </w:rPr>
        <w:t>.</w:t>
      </w:r>
    </w:p>
    <w:p w14:paraId="3DA50161" w14:textId="77777777" w:rsidR="00C30649" w:rsidRPr="00C30649" w:rsidRDefault="00C30649" w:rsidP="003017A3">
      <w:pPr>
        <w:spacing w:before="120"/>
        <w:ind w:firstLine="425"/>
        <w:jc w:val="both"/>
        <w:rPr>
          <w:sz w:val="28"/>
          <w:szCs w:val="28"/>
        </w:rPr>
      </w:pPr>
      <w:r w:rsidRPr="00C30649">
        <w:rPr>
          <w:sz w:val="28"/>
          <w:szCs w:val="28"/>
        </w:rPr>
        <w:t xml:space="preserve">В ходе освоения производственной практики: </w:t>
      </w:r>
    </w:p>
    <w:p w14:paraId="7E32C146" w14:textId="77777777" w:rsidR="00A97717" w:rsidRPr="00C30649" w:rsidRDefault="00A97717" w:rsidP="003017A3">
      <w:pPr>
        <w:autoSpaceDN w:val="0"/>
        <w:adjustRightInd w:val="0"/>
        <w:spacing w:before="120"/>
        <w:ind w:firstLine="709"/>
        <w:rPr>
          <w:i/>
          <w:iCs/>
          <w:sz w:val="28"/>
          <w:szCs w:val="28"/>
        </w:rPr>
      </w:pPr>
      <w:r w:rsidRPr="00C30649">
        <w:rPr>
          <w:b/>
          <w:bCs/>
          <w:sz w:val="28"/>
          <w:szCs w:val="28"/>
        </w:rPr>
        <w:t>Должен уметь:</w:t>
      </w:r>
    </w:p>
    <w:p w14:paraId="7C2D8EDD" w14:textId="77777777" w:rsidR="00A97717" w:rsidRPr="00C30649" w:rsidRDefault="00A97717" w:rsidP="00830F18">
      <w:pPr>
        <w:pStyle w:val="afa"/>
        <w:numPr>
          <w:ilvl w:val="0"/>
          <w:numId w:val="3"/>
        </w:numPr>
        <w:autoSpaceDN w:val="0"/>
        <w:adjustRightInd w:val="0"/>
        <w:spacing w:before="0" w:after="0"/>
        <w:ind w:left="0" w:firstLine="567"/>
        <w:jc w:val="both"/>
        <w:rPr>
          <w:sz w:val="28"/>
          <w:szCs w:val="28"/>
        </w:rPr>
      </w:pPr>
      <w:r w:rsidRPr="00C30649">
        <w:rPr>
          <w:sz w:val="28"/>
          <w:szCs w:val="28"/>
        </w:rPr>
        <w:t>создавать объекты баз данных в современных СУБД и управлять доступом к этим объектам;</w:t>
      </w:r>
    </w:p>
    <w:p w14:paraId="7ACEBEF9" w14:textId="77777777" w:rsidR="00A97717" w:rsidRPr="00C30649" w:rsidRDefault="00A97717" w:rsidP="00830F18">
      <w:pPr>
        <w:pStyle w:val="afa"/>
        <w:numPr>
          <w:ilvl w:val="0"/>
          <w:numId w:val="3"/>
        </w:numPr>
        <w:autoSpaceDN w:val="0"/>
        <w:adjustRightInd w:val="0"/>
        <w:spacing w:before="0" w:after="0"/>
        <w:ind w:left="0" w:firstLine="567"/>
        <w:jc w:val="both"/>
        <w:rPr>
          <w:sz w:val="28"/>
          <w:szCs w:val="28"/>
        </w:rPr>
      </w:pPr>
      <w:r w:rsidRPr="00C30649">
        <w:rPr>
          <w:sz w:val="28"/>
          <w:szCs w:val="28"/>
        </w:rPr>
        <w:t>работать с современными C</w:t>
      </w:r>
      <w:r w:rsidRPr="00C30649">
        <w:rPr>
          <w:sz w:val="28"/>
          <w:szCs w:val="28"/>
          <w:lang w:val="en-US"/>
        </w:rPr>
        <w:t>ASE</w:t>
      </w:r>
      <w:r w:rsidRPr="00C30649">
        <w:rPr>
          <w:sz w:val="28"/>
          <w:szCs w:val="28"/>
        </w:rPr>
        <w:t>-средствами проектирования баз данных;</w:t>
      </w:r>
    </w:p>
    <w:p w14:paraId="68815F0D" w14:textId="77777777" w:rsidR="00A97717" w:rsidRPr="00C30649" w:rsidRDefault="00A97717" w:rsidP="00830F18">
      <w:pPr>
        <w:pStyle w:val="afa"/>
        <w:numPr>
          <w:ilvl w:val="0"/>
          <w:numId w:val="3"/>
        </w:numPr>
        <w:autoSpaceDN w:val="0"/>
        <w:adjustRightInd w:val="0"/>
        <w:spacing w:before="0" w:after="0"/>
        <w:ind w:left="0" w:firstLine="567"/>
        <w:jc w:val="both"/>
        <w:rPr>
          <w:sz w:val="28"/>
          <w:szCs w:val="28"/>
        </w:rPr>
      </w:pPr>
      <w:r w:rsidRPr="00C30649">
        <w:rPr>
          <w:sz w:val="28"/>
          <w:szCs w:val="28"/>
        </w:rPr>
        <w:t>формировать и настраивать схему базы данных;</w:t>
      </w:r>
    </w:p>
    <w:p w14:paraId="462854A8" w14:textId="77777777" w:rsidR="00A97717" w:rsidRPr="00C30649" w:rsidRDefault="00A97717" w:rsidP="00830F18">
      <w:pPr>
        <w:pStyle w:val="afa"/>
        <w:numPr>
          <w:ilvl w:val="0"/>
          <w:numId w:val="3"/>
        </w:numPr>
        <w:autoSpaceDN w:val="0"/>
        <w:adjustRightInd w:val="0"/>
        <w:spacing w:before="0" w:after="0"/>
        <w:ind w:left="0" w:firstLine="567"/>
        <w:jc w:val="both"/>
        <w:rPr>
          <w:sz w:val="28"/>
          <w:szCs w:val="28"/>
        </w:rPr>
      </w:pPr>
      <w:r w:rsidRPr="00C30649">
        <w:rPr>
          <w:sz w:val="28"/>
          <w:szCs w:val="28"/>
        </w:rPr>
        <w:t>разрабатывать прикладные программы с использованием языка SQL;</w:t>
      </w:r>
    </w:p>
    <w:p w14:paraId="14449031" w14:textId="77777777" w:rsidR="00A97717" w:rsidRPr="00C30649" w:rsidRDefault="00A97717" w:rsidP="00830F18">
      <w:pPr>
        <w:pStyle w:val="afa"/>
        <w:numPr>
          <w:ilvl w:val="0"/>
          <w:numId w:val="3"/>
        </w:numPr>
        <w:autoSpaceDN w:val="0"/>
        <w:adjustRightInd w:val="0"/>
        <w:spacing w:before="0" w:after="0"/>
        <w:ind w:left="0" w:firstLine="567"/>
        <w:jc w:val="both"/>
        <w:rPr>
          <w:sz w:val="28"/>
          <w:szCs w:val="28"/>
        </w:rPr>
      </w:pPr>
      <w:r w:rsidRPr="00C30649">
        <w:rPr>
          <w:sz w:val="28"/>
          <w:szCs w:val="28"/>
        </w:rPr>
        <w:t>создавать хранимые процедуры и триггеры на базах данных;</w:t>
      </w:r>
    </w:p>
    <w:p w14:paraId="255C7581" w14:textId="77777777" w:rsidR="00A97717" w:rsidRPr="00C30649" w:rsidRDefault="00A97717" w:rsidP="00830F18">
      <w:pPr>
        <w:pStyle w:val="afa"/>
        <w:numPr>
          <w:ilvl w:val="0"/>
          <w:numId w:val="3"/>
        </w:numPr>
        <w:autoSpaceDN w:val="0"/>
        <w:adjustRightInd w:val="0"/>
        <w:spacing w:before="0" w:after="0"/>
        <w:ind w:left="0" w:firstLine="567"/>
        <w:jc w:val="both"/>
        <w:rPr>
          <w:sz w:val="28"/>
          <w:szCs w:val="28"/>
        </w:rPr>
      </w:pPr>
      <w:r w:rsidRPr="00C30649">
        <w:rPr>
          <w:sz w:val="28"/>
          <w:szCs w:val="28"/>
        </w:rPr>
        <w:t>применять стандартные методы для защиты объектов базы данных;</w:t>
      </w:r>
    </w:p>
    <w:p w14:paraId="67149733" w14:textId="77777777" w:rsidR="00A97717" w:rsidRPr="00C30649" w:rsidRDefault="00A97717" w:rsidP="00830F18">
      <w:pPr>
        <w:pStyle w:val="afa"/>
        <w:numPr>
          <w:ilvl w:val="0"/>
          <w:numId w:val="3"/>
        </w:numPr>
        <w:autoSpaceDN w:val="0"/>
        <w:adjustRightInd w:val="0"/>
        <w:spacing w:before="0" w:after="0"/>
        <w:ind w:left="0" w:firstLine="567"/>
        <w:jc w:val="both"/>
        <w:rPr>
          <w:sz w:val="28"/>
          <w:szCs w:val="28"/>
        </w:rPr>
      </w:pPr>
      <w:r w:rsidRPr="00C30649">
        <w:rPr>
          <w:sz w:val="28"/>
          <w:szCs w:val="28"/>
        </w:rPr>
        <w:t>разработки приложений баз данных</w:t>
      </w:r>
    </w:p>
    <w:p w14:paraId="1BF9685B" w14:textId="77777777" w:rsidR="00A97717" w:rsidRPr="00C30649" w:rsidRDefault="00A97717" w:rsidP="00830F18">
      <w:pPr>
        <w:pStyle w:val="afa"/>
        <w:numPr>
          <w:ilvl w:val="0"/>
          <w:numId w:val="3"/>
        </w:numPr>
        <w:autoSpaceDN w:val="0"/>
        <w:adjustRightInd w:val="0"/>
        <w:spacing w:before="0" w:after="0"/>
        <w:ind w:left="0" w:firstLine="567"/>
        <w:jc w:val="both"/>
        <w:rPr>
          <w:sz w:val="28"/>
          <w:szCs w:val="28"/>
        </w:rPr>
      </w:pPr>
      <w:r w:rsidRPr="00C30649">
        <w:rPr>
          <w:sz w:val="28"/>
          <w:szCs w:val="28"/>
        </w:rPr>
        <w:t>работать в компьютерных сетях;</w:t>
      </w:r>
    </w:p>
    <w:p w14:paraId="4A2522F4" w14:textId="77777777" w:rsidR="00A97717" w:rsidRPr="00C30649" w:rsidRDefault="00A97717" w:rsidP="00830F18">
      <w:pPr>
        <w:pStyle w:val="afa"/>
        <w:numPr>
          <w:ilvl w:val="0"/>
          <w:numId w:val="3"/>
        </w:numPr>
        <w:autoSpaceDN w:val="0"/>
        <w:adjustRightInd w:val="0"/>
        <w:spacing w:before="0" w:after="0"/>
        <w:ind w:left="0" w:firstLine="567"/>
        <w:jc w:val="both"/>
        <w:rPr>
          <w:sz w:val="28"/>
          <w:szCs w:val="28"/>
        </w:rPr>
      </w:pPr>
      <w:r w:rsidRPr="00C30649">
        <w:rPr>
          <w:sz w:val="28"/>
          <w:szCs w:val="28"/>
        </w:rPr>
        <w:t>проектировать, строить, внедрять и поддерживать функционирование ЛКС на базе стандартных технологий;</w:t>
      </w:r>
    </w:p>
    <w:p w14:paraId="0DBAD7D1" w14:textId="77777777" w:rsidR="00A97717" w:rsidRPr="00C30649" w:rsidRDefault="00A97717" w:rsidP="00830F18">
      <w:pPr>
        <w:pStyle w:val="afa"/>
        <w:numPr>
          <w:ilvl w:val="0"/>
          <w:numId w:val="3"/>
        </w:numPr>
        <w:autoSpaceDN w:val="0"/>
        <w:adjustRightInd w:val="0"/>
        <w:spacing w:before="0" w:after="0"/>
        <w:ind w:left="0" w:firstLine="567"/>
        <w:jc w:val="both"/>
        <w:rPr>
          <w:sz w:val="28"/>
          <w:szCs w:val="28"/>
        </w:rPr>
      </w:pPr>
      <w:r w:rsidRPr="00C30649">
        <w:rPr>
          <w:sz w:val="28"/>
          <w:szCs w:val="28"/>
        </w:rPr>
        <w:t>устанавливать, тестировать и эксплуатировать информационные системы, согласно технической документации, обеспечивать антивирусную защиту;</w:t>
      </w:r>
    </w:p>
    <w:p w14:paraId="53F612FD" w14:textId="77777777" w:rsidR="00A97717" w:rsidRPr="00C30649" w:rsidRDefault="00A97717" w:rsidP="00C30649">
      <w:pPr>
        <w:autoSpaceDN w:val="0"/>
        <w:adjustRightInd w:val="0"/>
        <w:ind w:firstLine="709"/>
        <w:rPr>
          <w:sz w:val="28"/>
          <w:szCs w:val="28"/>
        </w:rPr>
      </w:pPr>
    </w:p>
    <w:p w14:paraId="2243583E" w14:textId="77777777" w:rsidR="00A97717" w:rsidRPr="00C30649" w:rsidRDefault="00A97717" w:rsidP="00C30649">
      <w:pPr>
        <w:autoSpaceDN w:val="0"/>
        <w:adjustRightInd w:val="0"/>
        <w:ind w:firstLine="709"/>
        <w:rPr>
          <w:i/>
          <w:iCs/>
          <w:sz w:val="28"/>
          <w:szCs w:val="28"/>
        </w:rPr>
      </w:pPr>
      <w:r w:rsidRPr="00C30649">
        <w:rPr>
          <w:b/>
          <w:bCs/>
          <w:sz w:val="28"/>
          <w:szCs w:val="28"/>
        </w:rPr>
        <w:t>Должен знать:</w:t>
      </w:r>
    </w:p>
    <w:p w14:paraId="0C9CFE52" w14:textId="77777777" w:rsidR="00A97717" w:rsidRPr="00C30649" w:rsidRDefault="00A97717" w:rsidP="00830F18">
      <w:pPr>
        <w:pStyle w:val="afa"/>
        <w:numPr>
          <w:ilvl w:val="0"/>
          <w:numId w:val="4"/>
        </w:numPr>
        <w:autoSpaceDN w:val="0"/>
        <w:adjustRightInd w:val="0"/>
        <w:spacing w:before="0" w:after="0"/>
        <w:ind w:left="0" w:firstLine="567"/>
        <w:jc w:val="both"/>
        <w:rPr>
          <w:sz w:val="28"/>
          <w:szCs w:val="28"/>
        </w:rPr>
      </w:pPr>
      <w:r w:rsidRPr="00C30649">
        <w:rPr>
          <w:sz w:val="28"/>
          <w:szCs w:val="28"/>
        </w:rPr>
        <w:t>основных положения теории баз данных, хранилищ данных, баз знаний;</w:t>
      </w:r>
    </w:p>
    <w:p w14:paraId="7DD54150" w14:textId="77777777" w:rsidR="00A97717" w:rsidRPr="00C30649" w:rsidRDefault="00A97717" w:rsidP="00830F18">
      <w:pPr>
        <w:pStyle w:val="afa"/>
        <w:numPr>
          <w:ilvl w:val="0"/>
          <w:numId w:val="4"/>
        </w:numPr>
        <w:autoSpaceDN w:val="0"/>
        <w:adjustRightInd w:val="0"/>
        <w:spacing w:before="0" w:after="0"/>
        <w:ind w:left="0" w:firstLine="567"/>
        <w:jc w:val="both"/>
        <w:rPr>
          <w:sz w:val="28"/>
          <w:szCs w:val="28"/>
        </w:rPr>
      </w:pPr>
      <w:r w:rsidRPr="00C30649">
        <w:rPr>
          <w:sz w:val="28"/>
          <w:szCs w:val="28"/>
        </w:rPr>
        <w:t>современных инструментальных средств разработки схемы базы данных;</w:t>
      </w:r>
    </w:p>
    <w:p w14:paraId="79379CBC" w14:textId="77777777" w:rsidR="00A97717" w:rsidRPr="00C30649" w:rsidRDefault="00A97717" w:rsidP="00830F18">
      <w:pPr>
        <w:pStyle w:val="afa"/>
        <w:numPr>
          <w:ilvl w:val="0"/>
          <w:numId w:val="4"/>
        </w:numPr>
        <w:autoSpaceDN w:val="0"/>
        <w:adjustRightInd w:val="0"/>
        <w:spacing w:before="0" w:after="0"/>
        <w:ind w:left="0" w:firstLine="567"/>
        <w:jc w:val="both"/>
        <w:rPr>
          <w:sz w:val="28"/>
          <w:szCs w:val="28"/>
        </w:rPr>
      </w:pPr>
      <w:r w:rsidRPr="00C30649">
        <w:rPr>
          <w:sz w:val="28"/>
          <w:szCs w:val="28"/>
        </w:rPr>
        <w:t>методов описания схем баз данных в современных СУБД;</w:t>
      </w:r>
    </w:p>
    <w:p w14:paraId="6584D01B" w14:textId="77777777" w:rsidR="00A97717" w:rsidRPr="00C30649" w:rsidRDefault="00A97717" w:rsidP="00830F18">
      <w:pPr>
        <w:pStyle w:val="afa"/>
        <w:numPr>
          <w:ilvl w:val="0"/>
          <w:numId w:val="4"/>
        </w:numPr>
        <w:autoSpaceDN w:val="0"/>
        <w:adjustRightInd w:val="0"/>
        <w:spacing w:before="0" w:after="0"/>
        <w:ind w:left="0" w:firstLine="567"/>
        <w:jc w:val="both"/>
        <w:rPr>
          <w:sz w:val="28"/>
          <w:szCs w:val="28"/>
        </w:rPr>
      </w:pPr>
      <w:r w:rsidRPr="00C30649">
        <w:rPr>
          <w:sz w:val="28"/>
          <w:szCs w:val="28"/>
        </w:rPr>
        <w:lastRenderedPageBreak/>
        <w:t>структуры данных СУБД, общий подход к организации представлений, таблиц, индексов и кластеров;</w:t>
      </w:r>
    </w:p>
    <w:p w14:paraId="333086BB" w14:textId="77777777" w:rsidR="00A97717" w:rsidRPr="00C30649" w:rsidRDefault="00A97717" w:rsidP="00830F18">
      <w:pPr>
        <w:pStyle w:val="afa"/>
        <w:numPr>
          <w:ilvl w:val="0"/>
          <w:numId w:val="4"/>
        </w:numPr>
        <w:autoSpaceDN w:val="0"/>
        <w:adjustRightInd w:val="0"/>
        <w:spacing w:before="0" w:after="0"/>
        <w:ind w:left="0" w:firstLine="567"/>
        <w:jc w:val="both"/>
        <w:rPr>
          <w:sz w:val="28"/>
          <w:szCs w:val="28"/>
        </w:rPr>
      </w:pPr>
      <w:r w:rsidRPr="00C30649">
        <w:rPr>
          <w:sz w:val="28"/>
          <w:szCs w:val="28"/>
        </w:rPr>
        <w:t>методов организации целостности данных; способы контроля доступа к данным и управления привилегиями;</w:t>
      </w:r>
    </w:p>
    <w:p w14:paraId="67AD957D" w14:textId="77777777" w:rsidR="00A97717" w:rsidRPr="00C30649" w:rsidRDefault="00A97717" w:rsidP="00830F18">
      <w:pPr>
        <w:pStyle w:val="afa"/>
        <w:numPr>
          <w:ilvl w:val="0"/>
          <w:numId w:val="4"/>
        </w:numPr>
        <w:autoSpaceDN w:val="0"/>
        <w:adjustRightInd w:val="0"/>
        <w:spacing w:before="0" w:after="0"/>
        <w:ind w:left="0" w:firstLine="567"/>
        <w:jc w:val="both"/>
        <w:rPr>
          <w:sz w:val="28"/>
          <w:szCs w:val="28"/>
        </w:rPr>
      </w:pPr>
      <w:r w:rsidRPr="00C30649">
        <w:rPr>
          <w:sz w:val="28"/>
          <w:szCs w:val="28"/>
        </w:rPr>
        <w:t>основных методов и средств защиты данных в базах данных.</w:t>
      </w:r>
    </w:p>
    <w:p w14:paraId="094CC949" w14:textId="77777777" w:rsidR="00A97717" w:rsidRDefault="00A97717" w:rsidP="00D12735">
      <w:pPr>
        <w:autoSpaceDN w:val="0"/>
        <w:adjustRightInd w:val="0"/>
        <w:ind w:firstLine="709"/>
        <w:rPr>
          <w:sz w:val="28"/>
          <w:szCs w:val="28"/>
        </w:rPr>
      </w:pPr>
    </w:p>
    <w:p w14:paraId="61D2A612" w14:textId="77777777" w:rsidR="00A97717" w:rsidRPr="00D12735" w:rsidRDefault="00A97717" w:rsidP="00D12735">
      <w:pPr>
        <w:autoSpaceDN w:val="0"/>
        <w:adjustRightInd w:val="0"/>
        <w:ind w:firstLine="709"/>
        <w:rPr>
          <w:sz w:val="28"/>
          <w:szCs w:val="28"/>
        </w:rPr>
      </w:pPr>
    </w:p>
    <w:p w14:paraId="6939F55A" w14:textId="77777777" w:rsidR="00A97717" w:rsidRPr="00D12735" w:rsidRDefault="00A97717" w:rsidP="00D12735">
      <w:pPr>
        <w:autoSpaceDN w:val="0"/>
        <w:adjustRightInd w:val="0"/>
        <w:ind w:firstLine="709"/>
        <w:rPr>
          <w:sz w:val="28"/>
          <w:szCs w:val="28"/>
        </w:rPr>
      </w:pPr>
    </w:p>
    <w:p w14:paraId="6F865E5A" w14:textId="77777777" w:rsidR="00A97717" w:rsidRPr="00250109" w:rsidRDefault="00CD2C01" w:rsidP="00D12735">
      <w:pPr>
        <w:pStyle w:val="1"/>
        <w:numPr>
          <w:ilvl w:val="0"/>
          <w:numId w:val="0"/>
        </w:numPr>
        <w:ind w:firstLine="709"/>
        <w:jc w:val="center"/>
        <w:rPr>
          <w:b/>
          <w:sz w:val="32"/>
          <w:szCs w:val="28"/>
        </w:rPr>
      </w:pPr>
      <w:bookmarkStart w:id="1" w:name="_Toc33881760"/>
      <w:r>
        <w:rPr>
          <w:b/>
          <w:sz w:val="32"/>
          <w:szCs w:val="28"/>
        </w:rPr>
        <w:br w:type="page"/>
      </w:r>
      <w:r w:rsidR="00A97717">
        <w:rPr>
          <w:b/>
          <w:sz w:val="32"/>
          <w:szCs w:val="28"/>
        </w:rPr>
        <w:lastRenderedPageBreak/>
        <w:t>1. Характеристика рабочего места</w:t>
      </w:r>
      <w:bookmarkEnd w:id="1"/>
    </w:p>
    <w:p w14:paraId="10DE88AD" w14:textId="77777777" w:rsidR="00A97717" w:rsidRPr="00250109" w:rsidRDefault="00A97717" w:rsidP="00250109">
      <w:pPr>
        <w:pStyle w:val="2"/>
        <w:spacing w:before="0" w:after="240"/>
        <w:ind w:firstLine="709"/>
        <w:jc w:val="center"/>
        <w:rPr>
          <w:rFonts w:ascii="Times New Roman" w:hAnsi="Times New Roman"/>
          <w:color w:val="auto"/>
          <w:sz w:val="28"/>
          <w:szCs w:val="28"/>
        </w:rPr>
      </w:pPr>
      <w:bookmarkStart w:id="2" w:name="_Toc33881761"/>
      <w:r w:rsidRPr="00250109">
        <w:rPr>
          <w:rFonts w:ascii="Times New Roman" w:hAnsi="Times New Roman"/>
          <w:color w:val="auto"/>
          <w:sz w:val="28"/>
          <w:szCs w:val="28"/>
        </w:rPr>
        <w:t>1.1.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r w:rsidRPr="00250109">
        <w:rPr>
          <w:rFonts w:ascii="Times New Roman" w:hAnsi="Times New Roman"/>
          <w:color w:val="auto"/>
          <w:sz w:val="28"/>
          <w:szCs w:val="28"/>
        </w:rPr>
        <w:t>Характеристика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r w:rsidRPr="00250109">
        <w:rPr>
          <w:rFonts w:ascii="Times New Roman" w:hAnsi="Times New Roman"/>
          <w:color w:val="auto"/>
          <w:sz w:val="28"/>
          <w:szCs w:val="28"/>
        </w:rPr>
        <w:t>предприятия</w:t>
      </w:r>
      <w:bookmarkEnd w:id="2"/>
    </w:p>
    <w:p w14:paraId="442E1091" w14:textId="77777777" w:rsidR="00A97717" w:rsidRPr="00D12735" w:rsidRDefault="00A97717" w:rsidP="00D12735">
      <w:pPr>
        <w:ind w:firstLine="709"/>
        <w:rPr>
          <w:sz w:val="28"/>
          <w:szCs w:val="28"/>
        </w:rPr>
      </w:pPr>
      <w:r w:rsidRPr="00D12735">
        <w:rPr>
          <w:b/>
          <w:sz w:val="28"/>
          <w:szCs w:val="28"/>
        </w:rPr>
        <w:t>Наименование</w:t>
      </w:r>
      <w:r>
        <w:rPr>
          <w:b/>
          <w:sz w:val="28"/>
          <w:szCs w:val="28"/>
        </w:rPr>
        <w:t xml:space="preserve"> </w:t>
      </w:r>
      <w:r w:rsidRPr="00D12735">
        <w:rPr>
          <w:b/>
          <w:sz w:val="28"/>
          <w:szCs w:val="28"/>
        </w:rPr>
        <w:t>предприятия:</w:t>
      </w:r>
      <w:r>
        <w:rPr>
          <w:b/>
          <w:sz w:val="28"/>
          <w:szCs w:val="28"/>
        </w:rPr>
        <w:t xml:space="preserve"> </w:t>
      </w:r>
      <w:r w:rsidRPr="00D12735">
        <w:rPr>
          <w:sz w:val="28"/>
          <w:szCs w:val="28"/>
        </w:rPr>
        <w:t>Государственное</w:t>
      </w:r>
      <w:r>
        <w:rPr>
          <w:sz w:val="28"/>
          <w:szCs w:val="28"/>
        </w:rPr>
        <w:t xml:space="preserve"> </w:t>
      </w:r>
      <w:r w:rsidRPr="00D12735">
        <w:rPr>
          <w:sz w:val="28"/>
          <w:szCs w:val="28"/>
        </w:rPr>
        <w:t>автономное</w:t>
      </w:r>
      <w:r>
        <w:rPr>
          <w:sz w:val="28"/>
          <w:szCs w:val="28"/>
        </w:rPr>
        <w:t xml:space="preserve"> </w:t>
      </w:r>
      <w:r w:rsidRPr="00D12735">
        <w:rPr>
          <w:sz w:val="28"/>
          <w:szCs w:val="28"/>
        </w:rPr>
        <w:t>профессиональное</w:t>
      </w:r>
      <w:r>
        <w:rPr>
          <w:sz w:val="28"/>
          <w:szCs w:val="28"/>
        </w:rPr>
        <w:t xml:space="preserve"> </w:t>
      </w:r>
      <w:r w:rsidRPr="00D12735">
        <w:rPr>
          <w:sz w:val="28"/>
          <w:szCs w:val="28"/>
        </w:rPr>
        <w:t>образовательное</w:t>
      </w:r>
      <w:r>
        <w:rPr>
          <w:sz w:val="28"/>
          <w:szCs w:val="28"/>
        </w:rPr>
        <w:t xml:space="preserve"> </w:t>
      </w:r>
      <w:r w:rsidRPr="00D12735">
        <w:rPr>
          <w:sz w:val="28"/>
          <w:szCs w:val="28"/>
        </w:rPr>
        <w:t>учреждение</w:t>
      </w:r>
      <w:r>
        <w:rPr>
          <w:sz w:val="28"/>
          <w:szCs w:val="28"/>
        </w:rPr>
        <w:t xml:space="preserve"> </w:t>
      </w:r>
      <w:r w:rsidRPr="00D12735">
        <w:rPr>
          <w:sz w:val="28"/>
          <w:szCs w:val="28"/>
        </w:rPr>
        <w:t>Свердловской</w:t>
      </w:r>
      <w:r>
        <w:rPr>
          <w:sz w:val="28"/>
          <w:szCs w:val="28"/>
        </w:rPr>
        <w:t xml:space="preserve"> </w:t>
      </w:r>
      <w:r w:rsidRPr="00D12735">
        <w:rPr>
          <w:sz w:val="28"/>
          <w:szCs w:val="28"/>
        </w:rPr>
        <w:t>области</w:t>
      </w:r>
      <w:r>
        <w:rPr>
          <w:sz w:val="28"/>
          <w:szCs w:val="28"/>
        </w:rPr>
        <w:t xml:space="preserve"> </w:t>
      </w:r>
      <w:r w:rsidRPr="00D12735">
        <w:rPr>
          <w:sz w:val="28"/>
          <w:szCs w:val="28"/>
        </w:rPr>
        <w:t>"Ирбитский</w:t>
      </w:r>
      <w:r>
        <w:rPr>
          <w:sz w:val="28"/>
          <w:szCs w:val="28"/>
        </w:rPr>
        <w:t xml:space="preserve"> </w:t>
      </w:r>
      <w:r w:rsidRPr="00D12735">
        <w:rPr>
          <w:sz w:val="28"/>
          <w:szCs w:val="28"/>
        </w:rPr>
        <w:t>политехникум"</w:t>
      </w:r>
    </w:p>
    <w:p w14:paraId="363E5B99" w14:textId="77777777" w:rsidR="00A97717" w:rsidRPr="00D12735" w:rsidRDefault="00A97717" w:rsidP="00D12735">
      <w:pPr>
        <w:ind w:firstLine="709"/>
        <w:rPr>
          <w:sz w:val="28"/>
          <w:szCs w:val="28"/>
        </w:rPr>
      </w:pPr>
      <w:r w:rsidRPr="00D12735">
        <w:rPr>
          <w:b/>
          <w:sz w:val="28"/>
          <w:szCs w:val="28"/>
        </w:rPr>
        <w:t>Директор</w:t>
      </w:r>
      <w:r>
        <w:rPr>
          <w:b/>
          <w:sz w:val="28"/>
          <w:szCs w:val="28"/>
        </w:rPr>
        <w:t xml:space="preserve"> </w:t>
      </w:r>
      <w:r w:rsidRPr="00D12735">
        <w:rPr>
          <w:b/>
          <w:sz w:val="28"/>
          <w:szCs w:val="28"/>
        </w:rPr>
        <w:t>учреждения:</w:t>
      </w:r>
      <w:r>
        <w:rPr>
          <w:b/>
          <w:sz w:val="28"/>
          <w:szCs w:val="28"/>
        </w:rPr>
        <w:t xml:space="preserve"> </w:t>
      </w:r>
      <w:r w:rsidR="00C54192">
        <w:rPr>
          <w:sz w:val="28"/>
          <w:szCs w:val="28"/>
        </w:rPr>
        <w:t>Артемьева Татьяна Алексеевна</w:t>
      </w:r>
    </w:p>
    <w:p w14:paraId="114CDD05" w14:textId="77777777" w:rsidR="00A97717" w:rsidRPr="00D12735" w:rsidRDefault="00A97717" w:rsidP="00D12735">
      <w:pPr>
        <w:ind w:firstLine="709"/>
        <w:rPr>
          <w:sz w:val="28"/>
          <w:szCs w:val="28"/>
        </w:rPr>
      </w:pPr>
      <w:r w:rsidRPr="00D12735">
        <w:rPr>
          <w:b/>
          <w:sz w:val="28"/>
          <w:szCs w:val="28"/>
        </w:rPr>
        <w:t>Юридический</w:t>
      </w:r>
      <w:r>
        <w:rPr>
          <w:b/>
          <w:sz w:val="28"/>
          <w:szCs w:val="28"/>
        </w:rPr>
        <w:t xml:space="preserve"> </w:t>
      </w:r>
      <w:r w:rsidRPr="00D12735">
        <w:rPr>
          <w:b/>
          <w:sz w:val="28"/>
          <w:szCs w:val="28"/>
        </w:rPr>
        <w:t>адрес:</w:t>
      </w:r>
      <w:r>
        <w:rPr>
          <w:b/>
          <w:sz w:val="28"/>
          <w:szCs w:val="28"/>
        </w:rPr>
        <w:t xml:space="preserve"> </w:t>
      </w:r>
      <w:r w:rsidRPr="00D12735">
        <w:rPr>
          <w:sz w:val="28"/>
          <w:szCs w:val="28"/>
        </w:rPr>
        <w:t>Свердловская</w:t>
      </w:r>
      <w:r>
        <w:rPr>
          <w:sz w:val="28"/>
          <w:szCs w:val="28"/>
        </w:rPr>
        <w:t xml:space="preserve"> </w:t>
      </w:r>
      <w:r w:rsidRPr="00D12735">
        <w:rPr>
          <w:sz w:val="28"/>
          <w:szCs w:val="28"/>
        </w:rPr>
        <w:t>область</w:t>
      </w:r>
      <w:r>
        <w:rPr>
          <w:sz w:val="28"/>
          <w:szCs w:val="28"/>
        </w:rPr>
        <w:t xml:space="preserve"> </w:t>
      </w:r>
      <w:r w:rsidRPr="00D12735">
        <w:rPr>
          <w:sz w:val="28"/>
          <w:szCs w:val="28"/>
        </w:rPr>
        <w:t>г.</w:t>
      </w:r>
      <w:r>
        <w:rPr>
          <w:sz w:val="28"/>
          <w:szCs w:val="28"/>
        </w:rPr>
        <w:t xml:space="preserve"> </w:t>
      </w:r>
      <w:r w:rsidR="006F3C89" w:rsidRPr="00D12735">
        <w:rPr>
          <w:sz w:val="28"/>
          <w:szCs w:val="28"/>
        </w:rPr>
        <w:t>Ирбит</w:t>
      </w:r>
      <w:r w:rsidR="006F3C89">
        <w:rPr>
          <w:sz w:val="28"/>
          <w:szCs w:val="28"/>
        </w:rPr>
        <w:t xml:space="preserve"> ул.</w:t>
      </w:r>
      <w:r>
        <w:rPr>
          <w:sz w:val="28"/>
          <w:szCs w:val="28"/>
        </w:rPr>
        <w:t xml:space="preserve"> </w:t>
      </w:r>
      <w:r w:rsidRPr="00D12735">
        <w:rPr>
          <w:sz w:val="28"/>
          <w:szCs w:val="28"/>
        </w:rPr>
        <w:t>Южная</w:t>
      </w:r>
      <w:r>
        <w:rPr>
          <w:sz w:val="28"/>
          <w:szCs w:val="28"/>
        </w:rPr>
        <w:t xml:space="preserve"> </w:t>
      </w:r>
      <w:r w:rsidRPr="00D12735">
        <w:rPr>
          <w:sz w:val="28"/>
          <w:szCs w:val="28"/>
        </w:rPr>
        <w:t>12</w:t>
      </w:r>
    </w:p>
    <w:p w14:paraId="4CC7B386" w14:textId="77777777" w:rsidR="00A97717" w:rsidRPr="00D12735" w:rsidRDefault="00A97717" w:rsidP="00D12735">
      <w:pPr>
        <w:ind w:firstLine="709"/>
        <w:rPr>
          <w:sz w:val="28"/>
          <w:szCs w:val="28"/>
        </w:rPr>
      </w:pPr>
      <w:r w:rsidRPr="00D12735">
        <w:rPr>
          <w:b/>
          <w:sz w:val="28"/>
          <w:szCs w:val="28"/>
        </w:rPr>
        <w:t>Основной</w:t>
      </w:r>
      <w:r>
        <w:rPr>
          <w:b/>
          <w:sz w:val="28"/>
          <w:szCs w:val="28"/>
        </w:rPr>
        <w:t xml:space="preserve"> </w:t>
      </w:r>
      <w:r w:rsidRPr="00D12735">
        <w:rPr>
          <w:b/>
          <w:sz w:val="28"/>
          <w:szCs w:val="28"/>
        </w:rPr>
        <w:t>вид</w:t>
      </w:r>
      <w:r>
        <w:rPr>
          <w:b/>
          <w:sz w:val="28"/>
          <w:szCs w:val="28"/>
        </w:rPr>
        <w:t xml:space="preserve"> </w:t>
      </w:r>
      <w:r w:rsidRPr="00D12735">
        <w:rPr>
          <w:b/>
          <w:sz w:val="28"/>
          <w:szCs w:val="28"/>
        </w:rPr>
        <w:t>деятельности:</w:t>
      </w:r>
      <w:r>
        <w:rPr>
          <w:b/>
          <w:sz w:val="28"/>
          <w:szCs w:val="28"/>
        </w:rPr>
        <w:t xml:space="preserve"> </w:t>
      </w:r>
      <w:r w:rsidRPr="00D12735">
        <w:rPr>
          <w:sz w:val="28"/>
          <w:szCs w:val="28"/>
        </w:rPr>
        <w:t>Образование</w:t>
      </w:r>
    </w:p>
    <w:p w14:paraId="243F0A0D" w14:textId="77777777" w:rsidR="00A97717" w:rsidRPr="00D12735" w:rsidRDefault="00A97717" w:rsidP="00D12735">
      <w:pPr>
        <w:ind w:firstLine="709"/>
        <w:rPr>
          <w:b/>
          <w:sz w:val="28"/>
          <w:szCs w:val="28"/>
        </w:rPr>
      </w:pPr>
      <w:r w:rsidRPr="00D12735">
        <w:rPr>
          <w:b/>
          <w:sz w:val="28"/>
          <w:szCs w:val="28"/>
        </w:rPr>
        <w:t>Руководитель</w:t>
      </w:r>
      <w:r>
        <w:rPr>
          <w:b/>
          <w:sz w:val="28"/>
          <w:szCs w:val="28"/>
        </w:rPr>
        <w:t xml:space="preserve"> </w:t>
      </w:r>
      <w:r w:rsidRPr="00D12735">
        <w:rPr>
          <w:b/>
          <w:sz w:val="28"/>
          <w:szCs w:val="28"/>
        </w:rPr>
        <w:t>практики:</w:t>
      </w:r>
      <w:r>
        <w:rPr>
          <w:b/>
          <w:sz w:val="28"/>
          <w:szCs w:val="28"/>
        </w:rPr>
        <w:t xml:space="preserve"> </w:t>
      </w:r>
      <w:r w:rsidRPr="00D12735">
        <w:rPr>
          <w:sz w:val="28"/>
          <w:szCs w:val="28"/>
        </w:rPr>
        <w:t>Вишнякова</w:t>
      </w:r>
      <w:r>
        <w:rPr>
          <w:b/>
          <w:sz w:val="28"/>
          <w:szCs w:val="28"/>
        </w:rPr>
        <w:t xml:space="preserve"> </w:t>
      </w:r>
      <w:r w:rsidRPr="00D12735">
        <w:rPr>
          <w:sz w:val="28"/>
          <w:szCs w:val="28"/>
        </w:rPr>
        <w:t>Наталья</w:t>
      </w:r>
      <w:r>
        <w:rPr>
          <w:sz w:val="28"/>
          <w:szCs w:val="28"/>
        </w:rPr>
        <w:t xml:space="preserve"> </w:t>
      </w:r>
      <w:r w:rsidRPr="00D12735">
        <w:rPr>
          <w:sz w:val="28"/>
          <w:szCs w:val="28"/>
        </w:rPr>
        <w:t>Викторовна</w:t>
      </w:r>
    </w:p>
    <w:p w14:paraId="21715D8E" w14:textId="77777777" w:rsidR="00A97717" w:rsidRPr="00D12735" w:rsidRDefault="00A97717" w:rsidP="00D12735">
      <w:pPr>
        <w:ind w:firstLine="709"/>
        <w:rPr>
          <w:b/>
          <w:sz w:val="28"/>
          <w:szCs w:val="28"/>
        </w:rPr>
      </w:pPr>
      <w:r w:rsidRPr="00D12735">
        <w:rPr>
          <w:b/>
          <w:sz w:val="28"/>
          <w:szCs w:val="28"/>
        </w:rPr>
        <w:t>Режим</w:t>
      </w:r>
      <w:r>
        <w:rPr>
          <w:b/>
          <w:sz w:val="28"/>
          <w:szCs w:val="28"/>
        </w:rPr>
        <w:t xml:space="preserve"> </w:t>
      </w:r>
      <w:r w:rsidRPr="00D12735">
        <w:rPr>
          <w:b/>
          <w:sz w:val="28"/>
          <w:szCs w:val="28"/>
        </w:rPr>
        <w:t>работы</w:t>
      </w:r>
      <w:r>
        <w:rPr>
          <w:b/>
          <w:sz w:val="28"/>
          <w:szCs w:val="28"/>
        </w:rPr>
        <w:t xml:space="preserve"> </w:t>
      </w:r>
      <w:r w:rsidRPr="00D12735">
        <w:rPr>
          <w:b/>
          <w:sz w:val="28"/>
          <w:szCs w:val="28"/>
        </w:rPr>
        <w:t>предприятия:</w:t>
      </w:r>
      <w:r>
        <w:rPr>
          <w:b/>
          <w:sz w:val="28"/>
          <w:szCs w:val="28"/>
        </w:rPr>
        <w:t xml:space="preserve"> </w:t>
      </w:r>
      <w:proofErr w:type="spellStart"/>
      <w:r w:rsidRPr="00D12735">
        <w:rPr>
          <w:color w:val="333333"/>
          <w:sz w:val="28"/>
          <w:szCs w:val="28"/>
          <w:shd w:val="clear" w:color="auto" w:fill="FFFFFF"/>
        </w:rPr>
        <w:t>пн-чт</w:t>
      </w:r>
      <w:proofErr w:type="spellEnd"/>
      <w:r>
        <w:rPr>
          <w:color w:val="333333"/>
          <w:sz w:val="28"/>
          <w:szCs w:val="28"/>
          <w:shd w:val="clear" w:color="auto" w:fill="FFFFFF"/>
        </w:rPr>
        <w:t xml:space="preserve"> </w:t>
      </w:r>
      <w:r w:rsidRPr="00D12735">
        <w:rPr>
          <w:color w:val="333333"/>
          <w:sz w:val="28"/>
          <w:szCs w:val="28"/>
          <w:shd w:val="clear" w:color="auto" w:fill="FFFFFF"/>
        </w:rPr>
        <w:t>8:00–16:45,</w:t>
      </w:r>
      <w:r>
        <w:rPr>
          <w:color w:val="333333"/>
          <w:sz w:val="28"/>
          <w:szCs w:val="28"/>
          <w:shd w:val="clear" w:color="auto" w:fill="FFFFFF"/>
        </w:rPr>
        <w:t xml:space="preserve"> </w:t>
      </w:r>
      <w:r w:rsidRPr="00D12735">
        <w:rPr>
          <w:color w:val="333333"/>
          <w:sz w:val="28"/>
          <w:szCs w:val="28"/>
          <w:shd w:val="clear" w:color="auto" w:fill="FFFFFF"/>
        </w:rPr>
        <w:t>перерыв</w:t>
      </w:r>
      <w:r>
        <w:rPr>
          <w:color w:val="333333"/>
          <w:sz w:val="28"/>
          <w:szCs w:val="28"/>
          <w:shd w:val="clear" w:color="auto" w:fill="FFFFFF"/>
        </w:rPr>
        <w:t xml:space="preserve"> </w:t>
      </w:r>
      <w:r w:rsidRPr="00D12735">
        <w:rPr>
          <w:color w:val="333333"/>
          <w:sz w:val="28"/>
          <w:szCs w:val="28"/>
          <w:shd w:val="clear" w:color="auto" w:fill="FFFFFF"/>
        </w:rPr>
        <w:t>12:00–12:30;</w:t>
      </w:r>
      <w:r>
        <w:rPr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D12735">
        <w:rPr>
          <w:color w:val="333333"/>
          <w:sz w:val="28"/>
          <w:szCs w:val="28"/>
          <w:shd w:val="clear" w:color="auto" w:fill="FFFFFF"/>
        </w:rPr>
        <w:t>пт</w:t>
      </w:r>
      <w:proofErr w:type="spellEnd"/>
      <w:r>
        <w:rPr>
          <w:color w:val="333333"/>
          <w:sz w:val="28"/>
          <w:szCs w:val="28"/>
          <w:shd w:val="clear" w:color="auto" w:fill="FFFFFF"/>
        </w:rPr>
        <w:t xml:space="preserve"> </w:t>
      </w:r>
      <w:r w:rsidRPr="00D12735">
        <w:rPr>
          <w:color w:val="333333"/>
          <w:sz w:val="28"/>
          <w:szCs w:val="28"/>
          <w:shd w:val="clear" w:color="auto" w:fill="FFFFFF"/>
        </w:rPr>
        <w:t>8:00–15:45,</w:t>
      </w:r>
      <w:r>
        <w:rPr>
          <w:color w:val="333333"/>
          <w:sz w:val="28"/>
          <w:szCs w:val="28"/>
          <w:shd w:val="clear" w:color="auto" w:fill="FFFFFF"/>
        </w:rPr>
        <w:t xml:space="preserve"> </w:t>
      </w:r>
      <w:r w:rsidRPr="00D12735">
        <w:rPr>
          <w:color w:val="333333"/>
          <w:sz w:val="28"/>
          <w:szCs w:val="28"/>
          <w:shd w:val="clear" w:color="auto" w:fill="FFFFFF"/>
        </w:rPr>
        <w:t>перерыв</w:t>
      </w:r>
      <w:r>
        <w:rPr>
          <w:color w:val="333333"/>
          <w:sz w:val="28"/>
          <w:szCs w:val="28"/>
          <w:shd w:val="clear" w:color="auto" w:fill="FFFFFF"/>
        </w:rPr>
        <w:t xml:space="preserve"> </w:t>
      </w:r>
      <w:r w:rsidRPr="00D12735">
        <w:rPr>
          <w:color w:val="333333"/>
          <w:sz w:val="28"/>
          <w:szCs w:val="28"/>
          <w:shd w:val="clear" w:color="auto" w:fill="FFFFFF"/>
        </w:rPr>
        <w:t>12:00–12:30</w:t>
      </w:r>
    </w:p>
    <w:p w14:paraId="151ED958" w14:textId="77777777" w:rsidR="00A97717" w:rsidRPr="00D12735" w:rsidRDefault="00A97717" w:rsidP="00D12735">
      <w:pPr>
        <w:suppressAutoHyphens w:val="0"/>
        <w:ind w:firstLine="709"/>
        <w:jc w:val="both"/>
        <w:rPr>
          <w:color w:val="000000"/>
          <w:sz w:val="28"/>
          <w:szCs w:val="28"/>
          <w:lang w:eastAsia="ru-RU"/>
        </w:rPr>
      </w:pPr>
    </w:p>
    <w:p w14:paraId="5B84C6C1" w14:textId="77777777" w:rsidR="00A97717" w:rsidRPr="00D12735" w:rsidRDefault="00A97717" w:rsidP="00D12735">
      <w:pPr>
        <w:suppressAutoHyphens w:val="0"/>
        <w:ind w:firstLine="709"/>
        <w:jc w:val="both"/>
        <w:rPr>
          <w:color w:val="000000"/>
          <w:sz w:val="28"/>
          <w:szCs w:val="28"/>
          <w:lang w:eastAsia="ru-RU"/>
        </w:rPr>
      </w:pPr>
      <w:r w:rsidRPr="00D12735">
        <w:rPr>
          <w:color w:val="000000"/>
          <w:sz w:val="28"/>
          <w:szCs w:val="28"/>
          <w:lang w:eastAsia="ru-RU"/>
        </w:rPr>
        <w:t>Основные</w:t>
      </w:r>
      <w:r>
        <w:rPr>
          <w:color w:val="000000"/>
          <w:sz w:val="28"/>
          <w:szCs w:val="28"/>
          <w:lang w:eastAsia="ru-RU"/>
        </w:rPr>
        <w:t xml:space="preserve"> </w:t>
      </w:r>
      <w:r w:rsidRPr="00D12735">
        <w:rPr>
          <w:color w:val="000000"/>
          <w:sz w:val="28"/>
          <w:szCs w:val="28"/>
          <w:lang w:eastAsia="ru-RU"/>
        </w:rPr>
        <w:t>виды</w:t>
      </w:r>
      <w:r>
        <w:rPr>
          <w:color w:val="000000"/>
          <w:sz w:val="28"/>
          <w:szCs w:val="28"/>
          <w:lang w:eastAsia="ru-RU"/>
        </w:rPr>
        <w:t xml:space="preserve"> </w:t>
      </w:r>
      <w:r w:rsidRPr="00D12735">
        <w:rPr>
          <w:color w:val="000000"/>
          <w:sz w:val="28"/>
          <w:szCs w:val="28"/>
          <w:lang w:eastAsia="ru-RU"/>
        </w:rPr>
        <w:t>деятельности</w:t>
      </w:r>
      <w:r>
        <w:rPr>
          <w:color w:val="000000"/>
          <w:sz w:val="28"/>
          <w:szCs w:val="28"/>
          <w:lang w:eastAsia="ru-RU"/>
        </w:rPr>
        <w:t xml:space="preserve"> </w:t>
      </w:r>
      <w:r w:rsidRPr="00D12735">
        <w:rPr>
          <w:color w:val="000000"/>
          <w:sz w:val="28"/>
          <w:szCs w:val="28"/>
          <w:lang w:eastAsia="ru-RU"/>
        </w:rPr>
        <w:t>автономного</w:t>
      </w:r>
      <w:r>
        <w:rPr>
          <w:color w:val="000000"/>
          <w:sz w:val="28"/>
          <w:szCs w:val="28"/>
          <w:lang w:eastAsia="ru-RU"/>
        </w:rPr>
        <w:t xml:space="preserve"> </w:t>
      </w:r>
      <w:r w:rsidRPr="00D12735">
        <w:rPr>
          <w:color w:val="000000"/>
          <w:sz w:val="28"/>
          <w:szCs w:val="28"/>
          <w:lang w:eastAsia="ru-RU"/>
        </w:rPr>
        <w:t>образовательного</w:t>
      </w:r>
      <w:r>
        <w:rPr>
          <w:color w:val="000000"/>
          <w:sz w:val="28"/>
          <w:szCs w:val="28"/>
          <w:lang w:eastAsia="ru-RU"/>
        </w:rPr>
        <w:t xml:space="preserve"> </w:t>
      </w:r>
      <w:r w:rsidRPr="00D12735">
        <w:rPr>
          <w:color w:val="000000"/>
          <w:sz w:val="28"/>
          <w:szCs w:val="28"/>
          <w:lang w:eastAsia="ru-RU"/>
        </w:rPr>
        <w:t>учреждения:</w:t>
      </w:r>
    </w:p>
    <w:p w14:paraId="0FC9C663" w14:textId="77777777" w:rsidR="00A97717" w:rsidRPr="00250109" w:rsidRDefault="00A97717" w:rsidP="00830F18">
      <w:pPr>
        <w:pStyle w:val="afa"/>
        <w:numPr>
          <w:ilvl w:val="0"/>
          <w:numId w:val="5"/>
        </w:numPr>
        <w:spacing w:before="0" w:after="0"/>
        <w:ind w:left="0" w:firstLine="284"/>
        <w:jc w:val="both"/>
        <w:rPr>
          <w:color w:val="000000"/>
          <w:sz w:val="28"/>
          <w:szCs w:val="28"/>
        </w:rPr>
      </w:pPr>
      <w:r w:rsidRPr="00250109">
        <w:rPr>
          <w:color w:val="000000"/>
          <w:sz w:val="28"/>
          <w:szCs w:val="28"/>
        </w:rPr>
        <w:t>реализация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основных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профессиональных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образовательных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программ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среднего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профессионального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образования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программ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подготовки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квалифицированных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рабочих,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служащих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базе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основного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общего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образования;</w:t>
      </w:r>
    </w:p>
    <w:p w14:paraId="4ACC897F" w14:textId="77777777" w:rsidR="00A97717" w:rsidRPr="00250109" w:rsidRDefault="00A97717" w:rsidP="00830F18">
      <w:pPr>
        <w:pStyle w:val="afa"/>
        <w:numPr>
          <w:ilvl w:val="0"/>
          <w:numId w:val="5"/>
        </w:numPr>
        <w:spacing w:before="0" w:after="0"/>
        <w:ind w:left="0" w:firstLine="284"/>
        <w:jc w:val="both"/>
        <w:rPr>
          <w:color w:val="000000"/>
          <w:sz w:val="28"/>
          <w:szCs w:val="28"/>
        </w:rPr>
      </w:pPr>
      <w:r w:rsidRPr="00250109">
        <w:rPr>
          <w:color w:val="000000"/>
          <w:sz w:val="28"/>
          <w:szCs w:val="28"/>
        </w:rPr>
        <w:t>реализация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основных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профессиональных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образовательных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программ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среднего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профессионального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образования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программ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подготовки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квалифицированных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рабочих,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служащих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базе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среднего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общего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образования;</w:t>
      </w:r>
    </w:p>
    <w:p w14:paraId="23C3BC8F" w14:textId="77777777" w:rsidR="00A97717" w:rsidRPr="00250109" w:rsidRDefault="00A97717" w:rsidP="00830F18">
      <w:pPr>
        <w:pStyle w:val="afa"/>
        <w:numPr>
          <w:ilvl w:val="0"/>
          <w:numId w:val="5"/>
        </w:numPr>
        <w:spacing w:before="0" w:after="0"/>
        <w:ind w:left="0" w:firstLine="284"/>
        <w:jc w:val="both"/>
        <w:rPr>
          <w:color w:val="000000"/>
          <w:sz w:val="28"/>
          <w:szCs w:val="28"/>
        </w:rPr>
      </w:pPr>
      <w:r w:rsidRPr="00250109">
        <w:rPr>
          <w:color w:val="000000"/>
          <w:sz w:val="28"/>
          <w:szCs w:val="28"/>
        </w:rPr>
        <w:t>реализация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основных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профессиональных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образовательных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программ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среднего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профессионального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образования-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программ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подготовки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специалистов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среднего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звена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базе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основного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общего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образования;</w:t>
      </w:r>
    </w:p>
    <w:p w14:paraId="27257140" w14:textId="77777777" w:rsidR="00A97717" w:rsidRPr="00250109" w:rsidRDefault="00A97717" w:rsidP="00830F18">
      <w:pPr>
        <w:pStyle w:val="afa"/>
        <w:numPr>
          <w:ilvl w:val="0"/>
          <w:numId w:val="5"/>
        </w:numPr>
        <w:spacing w:before="0" w:after="0"/>
        <w:ind w:left="0" w:firstLine="284"/>
        <w:jc w:val="both"/>
        <w:rPr>
          <w:color w:val="000000"/>
          <w:sz w:val="28"/>
          <w:szCs w:val="28"/>
        </w:rPr>
      </w:pPr>
      <w:r w:rsidRPr="00250109">
        <w:rPr>
          <w:color w:val="000000"/>
          <w:sz w:val="28"/>
          <w:szCs w:val="28"/>
        </w:rPr>
        <w:t>реализация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основных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профессиональных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образовательных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программ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среднего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профессионального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образования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программ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подготовки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специалистов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среднего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звена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базе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среднего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общего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образования;</w:t>
      </w:r>
    </w:p>
    <w:p w14:paraId="627659AC" w14:textId="77777777" w:rsidR="00A97717" w:rsidRPr="00250109" w:rsidRDefault="00A97717" w:rsidP="00830F18">
      <w:pPr>
        <w:pStyle w:val="afa"/>
        <w:numPr>
          <w:ilvl w:val="0"/>
          <w:numId w:val="5"/>
        </w:numPr>
        <w:spacing w:before="0" w:after="0"/>
        <w:ind w:left="0" w:firstLine="284"/>
        <w:jc w:val="both"/>
        <w:rPr>
          <w:color w:val="000000"/>
          <w:sz w:val="28"/>
          <w:szCs w:val="28"/>
        </w:rPr>
      </w:pPr>
      <w:r w:rsidRPr="00250109">
        <w:rPr>
          <w:color w:val="000000"/>
          <w:sz w:val="28"/>
          <w:szCs w:val="28"/>
        </w:rPr>
        <w:t>реализация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основных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профессиональных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образовательных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программ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профессионального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обучения-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программ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повышения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квалификации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рабочих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служащих;</w:t>
      </w:r>
    </w:p>
    <w:p w14:paraId="715B08E1" w14:textId="77777777" w:rsidR="00A97717" w:rsidRPr="00250109" w:rsidRDefault="00A97717" w:rsidP="00830F18">
      <w:pPr>
        <w:pStyle w:val="afa"/>
        <w:numPr>
          <w:ilvl w:val="0"/>
          <w:numId w:val="5"/>
        </w:numPr>
        <w:spacing w:before="0" w:after="0"/>
        <w:ind w:left="0" w:firstLine="284"/>
        <w:jc w:val="both"/>
        <w:rPr>
          <w:color w:val="000000"/>
          <w:sz w:val="28"/>
          <w:szCs w:val="28"/>
        </w:rPr>
      </w:pPr>
      <w:r w:rsidRPr="00250109">
        <w:rPr>
          <w:color w:val="000000"/>
          <w:sz w:val="28"/>
          <w:szCs w:val="28"/>
        </w:rPr>
        <w:t>реализация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основных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профессиональных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образовательных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программ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профессионального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обучения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программ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переподготовки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рабочих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служащих;</w:t>
      </w:r>
    </w:p>
    <w:p w14:paraId="4C708112" w14:textId="77777777" w:rsidR="00A97717" w:rsidRPr="00250109" w:rsidRDefault="00A97717" w:rsidP="00830F18">
      <w:pPr>
        <w:pStyle w:val="afa"/>
        <w:numPr>
          <w:ilvl w:val="0"/>
          <w:numId w:val="5"/>
        </w:numPr>
        <w:spacing w:before="0" w:after="0"/>
        <w:ind w:left="0" w:firstLine="284"/>
        <w:jc w:val="both"/>
        <w:rPr>
          <w:color w:val="000000"/>
          <w:sz w:val="28"/>
          <w:szCs w:val="28"/>
        </w:rPr>
      </w:pPr>
      <w:r w:rsidRPr="00250109">
        <w:rPr>
          <w:color w:val="000000"/>
          <w:sz w:val="28"/>
          <w:szCs w:val="28"/>
        </w:rPr>
        <w:t>реализация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основных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профессиональных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образовательных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программ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профессионального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обучения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программ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профессиональной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подготовки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по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профессиям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рабочих,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должностям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служащих;</w:t>
      </w:r>
    </w:p>
    <w:p w14:paraId="13146795" w14:textId="77777777" w:rsidR="00A97717" w:rsidRPr="00250109" w:rsidRDefault="00A97717" w:rsidP="00830F18">
      <w:pPr>
        <w:pStyle w:val="afa"/>
        <w:numPr>
          <w:ilvl w:val="0"/>
          <w:numId w:val="5"/>
        </w:numPr>
        <w:spacing w:before="0" w:after="0"/>
        <w:ind w:left="0" w:firstLine="284"/>
        <w:jc w:val="both"/>
        <w:rPr>
          <w:color w:val="000000"/>
          <w:sz w:val="28"/>
          <w:szCs w:val="28"/>
        </w:rPr>
      </w:pPr>
      <w:r w:rsidRPr="00250109">
        <w:rPr>
          <w:color w:val="000000"/>
          <w:sz w:val="28"/>
          <w:szCs w:val="28"/>
        </w:rPr>
        <w:t>содержание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воспитание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детей-сирот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детей,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оставшихся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без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попечения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родителей,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детей,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находящихся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трудной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жизненной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ситуации;</w:t>
      </w:r>
    </w:p>
    <w:p w14:paraId="10D68304" w14:textId="77777777" w:rsidR="00A97717" w:rsidRPr="00250109" w:rsidRDefault="00A97717" w:rsidP="00830F18">
      <w:pPr>
        <w:pStyle w:val="afa"/>
        <w:numPr>
          <w:ilvl w:val="0"/>
          <w:numId w:val="5"/>
        </w:numPr>
        <w:spacing w:before="0" w:after="0"/>
        <w:ind w:left="0" w:firstLine="284"/>
        <w:jc w:val="both"/>
        <w:rPr>
          <w:color w:val="000000"/>
          <w:sz w:val="28"/>
          <w:szCs w:val="28"/>
        </w:rPr>
      </w:pPr>
      <w:r w:rsidRPr="00250109">
        <w:rPr>
          <w:color w:val="000000"/>
          <w:sz w:val="28"/>
          <w:szCs w:val="28"/>
        </w:rPr>
        <w:t>реализация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дополнительных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общеобразовательных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программ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для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контингента,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принятого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обучение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до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29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декабря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2012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года;</w:t>
      </w:r>
    </w:p>
    <w:p w14:paraId="106CF9A9" w14:textId="77777777" w:rsidR="00A97717" w:rsidRPr="00250109" w:rsidRDefault="00A97717" w:rsidP="00830F18">
      <w:pPr>
        <w:pStyle w:val="afa"/>
        <w:numPr>
          <w:ilvl w:val="0"/>
          <w:numId w:val="5"/>
        </w:numPr>
        <w:spacing w:before="0" w:after="0"/>
        <w:ind w:left="0" w:firstLine="284"/>
        <w:jc w:val="both"/>
        <w:rPr>
          <w:color w:val="000000"/>
          <w:sz w:val="28"/>
          <w:szCs w:val="28"/>
        </w:rPr>
      </w:pPr>
      <w:r w:rsidRPr="00250109">
        <w:rPr>
          <w:color w:val="000000"/>
          <w:sz w:val="28"/>
          <w:szCs w:val="28"/>
        </w:rPr>
        <w:t>реализация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дополнительных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общеразвивающих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программ;</w:t>
      </w:r>
    </w:p>
    <w:p w14:paraId="3FB28DA1" w14:textId="77777777" w:rsidR="00A97717" w:rsidRPr="00250109" w:rsidRDefault="00A97717" w:rsidP="00830F18">
      <w:pPr>
        <w:pStyle w:val="afa"/>
        <w:numPr>
          <w:ilvl w:val="0"/>
          <w:numId w:val="5"/>
        </w:numPr>
        <w:spacing w:before="0" w:after="0"/>
        <w:ind w:left="0" w:firstLine="284"/>
        <w:jc w:val="both"/>
        <w:rPr>
          <w:color w:val="000000"/>
          <w:sz w:val="28"/>
          <w:szCs w:val="28"/>
        </w:rPr>
      </w:pPr>
      <w:r w:rsidRPr="00250109">
        <w:rPr>
          <w:color w:val="000000"/>
          <w:sz w:val="28"/>
          <w:szCs w:val="28"/>
        </w:rPr>
        <w:t>реализация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дополнительных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профессиональных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программ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повышения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квалификации;</w:t>
      </w:r>
    </w:p>
    <w:p w14:paraId="3FF02D09" w14:textId="77777777" w:rsidR="00A97717" w:rsidRPr="00250109" w:rsidRDefault="00A97717" w:rsidP="00830F18">
      <w:pPr>
        <w:pStyle w:val="afa"/>
        <w:numPr>
          <w:ilvl w:val="0"/>
          <w:numId w:val="5"/>
        </w:numPr>
        <w:spacing w:before="0" w:after="0"/>
        <w:ind w:left="0" w:firstLine="284"/>
        <w:jc w:val="both"/>
        <w:rPr>
          <w:color w:val="000000"/>
          <w:sz w:val="28"/>
          <w:szCs w:val="28"/>
        </w:rPr>
      </w:pPr>
      <w:r w:rsidRPr="00250109">
        <w:rPr>
          <w:color w:val="000000"/>
          <w:sz w:val="28"/>
          <w:szCs w:val="28"/>
        </w:rPr>
        <w:t>реализация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дополнительных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профессиональных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программ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профессиональной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переподготовки;</w:t>
      </w:r>
    </w:p>
    <w:p w14:paraId="7BFC7A0C" w14:textId="77777777" w:rsidR="00A97717" w:rsidRPr="00250109" w:rsidRDefault="00A97717" w:rsidP="00830F18">
      <w:pPr>
        <w:pStyle w:val="afa"/>
        <w:numPr>
          <w:ilvl w:val="0"/>
          <w:numId w:val="5"/>
        </w:numPr>
        <w:spacing w:before="0" w:after="0"/>
        <w:ind w:left="0" w:firstLine="284"/>
        <w:jc w:val="both"/>
        <w:rPr>
          <w:color w:val="000000"/>
          <w:sz w:val="28"/>
          <w:szCs w:val="28"/>
        </w:rPr>
      </w:pPr>
      <w:r w:rsidRPr="00250109">
        <w:rPr>
          <w:color w:val="000000"/>
          <w:sz w:val="28"/>
          <w:szCs w:val="28"/>
        </w:rPr>
        <w:t>проведение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государственной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итоговой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аттестации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лиц,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осваивающих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основную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образовательную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программу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форме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самообразования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или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семейного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образования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либо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обучавшихся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по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не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имеющей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государственной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аккредитации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образовательной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программе;</w:t>
      </w:r>
    </w:p>
    <w:p w14:paraId="1FE31F03" w14:textId="77777777" w:rsidR="00A97717" w:rsidRPr="00250109" w:rsidRDefault="00A97717" w:rsidP="00830F18">
      <w:pPr>
        <w:pStyle w:val="afa"/>
        <w:numPr>
          <w:ilvl w:val="0"/>
          <w:numId w:val="5"/>
        </w:numPr>
        <w:spacing w:before="0" w:after="0"/>
        <w:ind w:left="0" w:firstLine="284"/>
        <w:jc w:val="both"/>
        <w:rPr>
          <w:color w:val="000000"/>
          <w:sz w:val="28"/>
          <w:szCs w:val="28"/>
        </w:rPr>
      </w:pPr>
      <w:r w:rsidRPr="00250109">
        <w:rPr>
          <w:color w:val="000000"/>
          <w:sz w:val="28"/>
          <w:szCs w:val="28"/>
        </w:rPr>
        <w:lastRenderedPageBreak/>
        <w:t>организация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проведение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олимпиад,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конкурсов,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мероприятий,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направленных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выявление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развитие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у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обучающихся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интеллектуальных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творческих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способностей,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способностей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к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занятиям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физической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культурой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спортом,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интереса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к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научной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(научно-исследовательской)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деятельности,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творческой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деятельности,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физкультурно-спортивной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деятельности;</w:t>
      </w:r>
    </w:p>
    <w:p w14:paraId="67298B48" w14:textId="77777777" w:rsidR="00A97717" w:rsidRPr="00250109" w:rsidRDefault="00A97717" w:rsidP="00830F18">
      <w:pPr>
        <w:pStyle w:val="afa"/>
        <w:numPr>
          <w:ilvl w:val="0"/>
          <w:numId w:val="5"/>
        </w:numPr>
        <w:spacing w:before="0" w:after="0"/>
        <w:ind w:left="0" w:firstLine="284"/>
        <w:jc w:val="both"/>
        <w:rPr>
          <w:color w:val="000000"/>
          <w:sz w:val="28"/>
          <w:szCs w:val="28"/>
        </w:rPr>
      </w:pPr>
      <w:r w:rsidRPr="00250109">
        <w:rPr>
          <w:color w:val="000000"/>
          <w:sz w:val="28"/>
          <w:szCs w:val="28"/>
        </w:rPr>
        <w:t>организация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мероприятий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сфере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молодёжной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политики,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направленных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вовлечение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молодёжи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инновационную,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предпринимательскую,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добровольческую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деятельность,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также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развитие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гражданской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активности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молодёжи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формирование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здорового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образа</w:t>
      </w:r>
      <w:r>
        <w:rPr>
          <w:color w:val="000000"/>
          <w:sz w:val="28"/>
          <w:szCs w:val="28"/>
        </w:rPr>
        <w:t xml:space="preserve"> </w:t>
      </w:r>
      <w:r w:rsidRPr="00250109">
        <w:rPr>
          <w:color w:val="000000"/>
          <w:sz w:val="28"/>
          <w:szCs w:val="28"/>
        </w:rPr>
        <w:t>жизни;</w:t>
      </w:r>
    </w:p>
    <w:p w14:paraId="3FD13727" w14:textId="77777777" w:rsidR="00A97717" w:rsidRPr="00250109" w:rsidRDefault="00A97717" w:rsidP="009900F8">
      <w:pPr>
        <w:pStyle w:val="2"/>
        <w:spacing w:before="480" w:after="240"/>
        <w:ind w:firstLine="709"/>
        <w:jc w:val="center"/>
        <w:rPr>
          <w:rFonts w:ascii="Times New Roman" w:hAnsi="Times New Roman"/>
          <w:color w:val="auto"/>
          <w:sz w:val="28"/>
          <w:szCs w:val="28"/>
        </w:rPr>
      </w:pPr>
      <w:bookmarkStart w:id="3" w:name="_Toc33881762"/>
      <w:r w:rsidRPr="00250109">
        <w:rPr>
          <w:rFonts w:ascii="Times New Roman" w:hAnsi="Times New Roman"/>
          <w:color w:val="auto"/>
          <w:sz w:val="28"/>
          <w:szCs w:val="28"/>
        </w:rPr>
        <w:t>1.2.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r w:rsidRPr="00250109">
        <w:rPr>
          <w:rFonts w:ascii="Times New Roman" w:hAnsi="Times New Roman"/>
          <w:color w:val="auto"/>
          <w:sz w:val="28"/>
          <w:szCs w:val="28"/>
        </w:rPr>
        <w:t>Организационная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r w:rsidRPr="00250109">
        <w:rPr>
          <w:rFonts w:ascii="Times New Roman" w:hAnsi="Times New Roman"/>
          <w:color w:val="auto"/>
          <w:sz w:val="28"/>
          <w:szCs w:val="28"/>
        </w:rPr>
        <w:t>структура</w:t>
      </w:r>
      <w:bookmarkEnd w:id="3"/>
      <w:r>
        <w:rPr>
          <w:rFonts w:ascii="Times New Roman" w:hAnsi="Times New Roman"/>
          <w:color w:val="auto"/>
          <w:sz w:val="28"/>
          <w:szCs w:val="28"/>
        </w:rPr>
        <w:t xml:space="preserve"> </w:t>
      </w:r>
    </w:p>
    <w:p w14:paraId="583D9F85" w14:textId="77777777" w:rsidR="00A97717" w:rsidRPr="00D12735" w:rsidRDefault="00044E28" w:rsidP="00D12735">
      <w:pPr>
        <w:ind w:firstLine="709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55808C61" wp14:editId="3F963783">
            <wp:extent cx="5886450" cy="415290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1764" t="14624" r="19708" b="12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1D8EAD" w14:textId="77777777" w:rsidR="00A97717" w:rsidRDefault="00A97717" w:rsidP="00A84AB4">
      <w:pPr>
        <w:ind w:firstLine="709"/>
        <w:jc w:val="center"/>
        <w:rPr>
          <w:sz w:val="22"/>
          <w:szCs w:val="28"/>
        </w:rPr>
      </w:pPr>
      <w:r>
        <w:rPr>
          <w:sz w:val="22"/>
          <w:szCs w:val="28"/>
        </w:rPr>
        <w:t>Рис.1. Структура Ирбитского политехникума</w:t>
      </w:r>
    </w:p>
    <w:p w14:paraId="3BF76920" w14:textId="77777777" w:rsidR="00A97717" w:rsidRDefault="00A97717">
      <w:pPr>
        <w:suppressAutoHyphens w:val="0"/>
        <w:rPr>
          <w:sz w:val="22"/>
          <w:szCs w:val="28"/>
        </w:rPr>
      </w:pPr>
      <w:r>
        <w:rPr>
          <w:sz w:val="22"/>
          <w:szCs w:val="28"/>
        </w:rPr>
        <w:br w:type="page"/>
      </w:r>
    </w:p>
    <w:p w14:paraId="1D88C825" w14:textId="77777777" w:rsidR="00A97717" w:rsidRPr="00250109" w:rsidRDefault="00A97717" w:rsidP="00250109">
      <w:pPr>
        <w:pStyle w:val="2"/>
        <w:spacing w:before="0" w:after="120"/>
        <w:ind w:firstLine="709"/>
        <w:jc w:val="center"/>
        <w:rPr>
          <w:rFonts w:ascii="Times New Roman" w:hAnsi="Times New Roman"/>
          <w:color w:val="auto"/>
          <w:sz w:val="28"/>
          <w:szCs w:val="28"/>
        </w:rPr>
      </w:pPr>
      <w:bookmarkStart w:id="4" w:name="_Toc33881763"/>
      <w:r w:rsidRPr="00250109">
        <w:rPr>
          <w:rFonts w:ascii="Times New Roman" w:hAnsi="Times New Roman"/>
          <w:color w:val="auto"/>
          <w:sz w:val="28"/>
          <w:szCs w:val="28"/>
        </w:rPr>
        <w:lastRenderedPageBreak/>
        <w:t>1.3.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r w:rsidRPr="00250109">
        <w:rPr>
          <w:rFonts w:ascii="Times New Roman" w:hAnsi="Times New Roman"/>
          <w:color w:val="auto"/>
          <w:sz w:val="28"/>
          <w:szCs w:val="28"/>
        </w:rPr>
        <w:t>Аппаратное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r w:rsidRPr="00250109">
        <w:rPr>
          <w:rFonts w:ascii="Times New Roman" w:hAnsi="Times New Roman"/>
          <w:color w:val="auto"/>
          <w:sz w:val="28"/>
          <w:szCs w:val="28"/>
        </w:rPr>
        <w:t>обеспечение</w:t>
      </w:r>
      <w:bookmarkEnd w:id="4"/>
    </w:p>
    <w:p w14:paraId="2372ECEA" w14:textId="77777777" w:rsidR="00A97717" w:rsidRPr="00D12735" w:rsidRDefault="00A97717" w:rsidP="00250109">
      <w:pPr>
        <w:ind w:firstLine="709"/>
        <w:jc w:val="both"/>
        <w:rPr>
          <w:sz w:val="28"/>
          <w:szCs w:val="28"/>
        </w:rPr>
      </w:pPr>
      <w:r w:rsidRPr="00250109">
        <w:rPr>
          <w:b/>
          <w:sz w:val="28"/>
          <w:szCs w:val="28"/>
        </w:rPr>
        <w:t>Имя</w:t>
      </w:r>
      <w:r>
        <w:rPr>
          <w:b/>
          <w:sz w:val="28"/>
          <w:szCs w:val="28"/>
        </w:rPr>
        <w:t xml:space="preserve"> </w:t>
      </w:r>
      <w:r w:rsidRPr="00250109">
        <w:rPr>
          <w:b/>
          <w:sz w:val="28"/>
          <w:szCs w:val="28"/>
        </w:rPr>
        <w:t>устройства:</w:t>
      </w:r>
      <w:r>
        <w:rPr>
          <w:sz w:val="28"/>
          <w:szCs w:val="28"/>
        </w:rPr>
        <w:t xml:space="preserve"> </w:t>
      </w:r>
      <w:r w:rsidRPr="006F3C89">
        <w:t>PC</w:t>
      </w:r>
      <w:r w:rsidR="006F3C89" w:rsidRPr="006F3C89">
        <w:t>14</w:t>
      </w:r>
    </w:p>
    <w:p w14:paraId="0AF78CB3" w14:textId="77777777" w:rsidR="00A97717" w:rsidRPr="00DC1078" w:rsidRDefault="00A97717" w:rsidP="00250109">
      <w:pPr>
        <w:ind w:firstLine="709"/>
        <w:jc w:val="both"/>
        <w:rPr>
          <w:sz w:val="28"/>
          <w:szCs w:val="28"/>
        </w:rPr>
      </w:pPr>
      <w:r w:rsidRPr="00250109">
        <w:rPr>
          <w:b/>
          <w:sz w:val="28"/>
          <w:szCs w:val="28"/>
        </w:rPr>
        <w:t>Процессор</w:t>
      </w:r>
      <w:r w:rsidRPr="00DC1078">
        <w:rPr>
          <w:b/>
          <w:sz w:val="28"/>
          <w:szCs w:val="28"/>
        </w:rPr>
        <w:t>:</w:t>
      </w:r>
      <w:r w:rsidRPr="00DC1078">
        <w:rPr>
          <w:sz w:val="28"/>
          <w:szCs w:val="28"/>
        </w:rPr>
        <w:t xml:space="preserve"> </w:t>
      </w:r>
      <w:r w:rsidRPr="00D12735">
        <w:rPr>
          <w:sz w:val="28"/>
          <w:szCs w:val="28"/>
          <w:lang w:val="en-US"/>
        </w:rPr>
        <w:t>AMD</w:t>
      </w:r>
      <w:r w:rsidRPr="00DC1078">
        <w:rPr>
          <w:sz w:val="28"/>
          <w:szCs w:val="28"/>
        </w:rPr>
        <w:t xml:space="preserve"> </w:t>
      </w:r>
      <w:r w:rsidRPr="00D12735">
        <w:rPr>
          <w:sz w:val="28"/>
          <w:szCs w:val="28"/>
          <w:lang w:val="en-US"/>
        </w:rPr>
        <w:t>A</w:t>
      </w:r>
      <w:r w:rsidRPr="00DC1078">
        <w:rPr>
          <w:sz w:val="28"/>
          <w:szCs w:val="28"/>
        </w:rPr>
        <w:t xml:space="preserve">-6500 </w:t>
      </w:r>
      <w:r w:rsidRPr="00D12735">
        <w:rPr>
          <w:sz w:val="28"/>
          <w:szCs w:val="28"/>
          <w:lang w:val="en-US"/>
        </w:rPr>
        <w:t>APU</w:t>
      </w:r>
      <w:r w:rsidRPr="00DC1078">
        <w:rPr>
          <w:sz w:val="28"/>
          <w:szCs w:val="28"/>
        </w:rPr>
        <w:t xml:space="preserve"> </w:t>
      </w:r>
      <w:r w:rsidRPr="00D12735">
        <w:rPr>
          <w:sz w:val="28"/>
          <w:szCs w:val="28"/>
          <w:lang w:val="en-US"/>
        </w:rPr>
        <w:t>with</w:t>
      </w:r>
      <w:r w:rsidRPr="00DC1078">
        <w:rPr>
          <w:sz w:val="28"/>
          <w:szCs w:val="28"/>
        </w:rPr>
        <w:t xml:space="preserve"> </w:t>
      </w:r>
      <w:r w:rsidRPr="00D12735">
        <w:rPr>
          <w:sz w:val="28"/>
          <w:szCs w:val="28"/>
          <w:lang w:val="en-US"/>
        </w:rPr>
        <w:t>Radeon</w:t>
      </w:r>
      <w:r w:rsidRPr="00DC1078">
        <w:rPr>
          <w:sz w:val="28"/>
          <w:szCs w:val="28"/>
        </w:rPr>
        <w:t>(</w:t>
      </w:r>
      <w:r w:rsidRPr="00D12735">
        <w:rPr>
          <w:sz w:val="28"/>
          <w:szCs w:val="28"/>
          <w:lang w:val="en-US"/>
        </w:rPr>
        <w:t>tm</w:t>
      </w:r>
      <w:r w:rsidRPr="00DC1078">
        <w:rPr>
          <w:sz w:val="28"/>
          <w:szCs w:val="28"/>
        </w:rPr>
        <w:t xml:space="preserve">) </w:t>
      </w:r>
      <w:r w:rsidRPr="00D12735">
        <w:rPr>
          <w:sz w:val="28"/>
          <w:szCs w:val="28"/>
          <w:lang w:val="en-US"/>
        </w:rPr>
        <w:t>HD</w:t>
      </w:r>
      <w:r w:rsidRPr="00DC1078">
        <w:rPr>
          <w:sz w:val="28"/>
          <w:szCs w:val="28"/>
        </w:rPr>
        <w:t xml:space="preserve"> </w:t>
      </w:r>
      <w:r w:rsidRPr="00D12735">
        <w:rPr>
          <w:sz w:val="28"/>
          <w:szCs w:val="28"/>
          <w:lang w:val="en-US"/>
        </w:rPr>
        <w:t>Graphics</w:t>
      </w:r>
      <w:r w:rsidRPr="00DC1078">
        <w:rPr>
          <w:sz w:val="28"/>
          <w:szCs w:val="28"/>
        </w:rPr>
        <w:t xml:space="preserve"> 3.50</w:t>
      </w:r>
      <w:r w:rsidRPr="00D12735">
        <w:rPr>
          <w:sz w:val="28"/>
          <w:szCs w:val="28"/>
          <w:lang w:val="en-US"/>
        </w:rPr>
        <w:t>GHz</w:t>
      </w:r>
    </w:p>
    <w:p w14:paraId="55DD71A3" w14:textId="77777777" w:rsidR="00A97717" w:rsidRPr="00D12735" w:rsidRDefault="00A97717" w:rsidP="00250109">
      <w:pPr>
        <w:ind w:firstLine="709"/>
        <w:jc w:val="both"/>
        <w:rPr>
          <w:sz w:val="28"/>
          <w:szCs w:val="28"/>
        </w:rPr>
      </w:pPr>
      <w:r w:rsidRPr="00250109">
        <w:rPr>
          <w:b/>
          <w:sz w:val="28"/>
          <w:szCs w:val="28"/>
        </w:rPr>
        <w:t>Оперативная</w:t>
      </w:r>
      <w:r>
        <w:rPr>
          <w:b/>
          <w:sz w:val="28"/>
          <w:szCs w:val="28"/>
        </w:rPr>
        <w:t xml:space="preserve"> </w:t>
      </w:r>
      <w:r w:rsidRPr="00250109">
        <w:rPr>
          <w:b/>
          <w:sz w:val="28"/>
          <w:szCs w:val="28"/>
        </w:rPr>
        <w:t>память</w:t>
      </w:r>
      <w:r>
        <w:rPr>
          <w:sz w:val="28"/>
          <w:szCs w:val="28"/>
        </w:rPr>
        <w:t xml:space="preserve"> </w:t>
      </w:r>
      <w:r w:rsidRPr="00D12735">
        <w:rPr>
          <w:sz w:val="28"/>
          <w:szCs w:val="28"/>
        </w:rPr>
        <w:t>8</w:t>
      </w:r>
      <w:r>
        <w:rPr>
          <w:sz w:val="28"/>
          <w:szCs w:val="28"/>
        </w:rPr>
        <w:t xml:space="preserve"> </w:t>
      </w:r>
      <w:r w:rsidR="00C54192">
        <w:rPr>
          <w:sz w:val="28"/>
          <w:szCs w:val="28"/>
        </w:rPr>
        <w:t>Г</w:t>
      </w:r>
      <w:r w:rsidRPr="00D12735">
        <w:rPr>
          <w:sz w:val="28"/>
          <w:szCs w:val="28"/>
        </w:rPr>
        <w:t>б</w:t>
      </w:r>
    </w:p>
    <w:p w14:paraId="2B5D666A" w14:textId="77777777" w:rsidR="00A97717" w:rsidRPr="00250109" w:rsidRDefault="00A97717" w:rsidP="00250109">
      <w:pPr>
        <w:ind w:firstLine="709"/>
        <w:jc w:val="both"/>
        <w:rPr>
          <w:sz w:val="28"/>
          <w:szCs w:val="28"/>
        </w:rPr>
      </w:pPr>
      <w:r w:rsidRPr="00250109">
        <w:rPr>
          <w:b/>
          <w:sz w:val="28"/>
          <w:szCs w:val="28"/>
        </w:rPr>
        <w:t>Тип</w:t>
      </w:r>
      <w:r>
        <w:rPr>
          <w:b/>
          <w:sz w:val="28"/>
          <w:szCs w:val="28"/>
        </w:rPr>
        <w:t xml:space="preserve"> </w:t>
      </w:r>
      <w:r w:rsidRPr="00250109">
        <w:rPr>
          <w:b/>
          <w:sz w:val="28"/>
          <w:szCs w:val="28"/>
        </w:rPr>
        <w:t>системы:</w:t>
      </w:r>
      <w:r>
        <w:rPr>
          <w:sz w:val="28"/>
          <w:szCs w:val="28"/>
        </w:rPr>
        <w:t xml:space="preserve"> </w:t>
      </w:r>
      <w:r w:rsidRPr="00D12735">
        <w:rPr>
          <w:sz w:val="28"/>
          <w:szCs w:val="28"/>
        </w:rPr>
        <w:t>64-</w:t>
      </w:r>
      <w:r>
        <w:rPr>
          <w:sz w:val="28"/>
          <w:szCs w:val="28"/>
        </w:rPr>
        <w:t xml:space="preserve">разрядная операционная система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</w:t>
      </w:r>
      <w:r w:rsidRPr="00250109">
        <w:rPr>
          <w:sz w:val="28"/>
          <w:szCs w:val="28"/>
        </w:rPr>
        <w:t>10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</w:t>
      </w:r>
    </w:p>
    <w:p w14:paraId="392EAF13" w14:textId="77777777" w:rsidR="00A97717" w:rsidRPr="00C30649" w:rsidRDefault="00A97717" w:rsidP="00250109">
      <w:pPr>
        <w:ind w:firstLine="709"/>
        <w:jc w:val="both"/>
        <w:rPr>
          <w:iCs/>
          <w:sz w:val="28"/>
          <w:szCs w:val="28"/>
          <w:lang w:val="en-US"/>
        </w:rPr>
      </w:pPr>
      <w:r w:rsidRPr="00250109">
        <w:rPr>
          <w:b/>
          <w:iCs/>
          <w:sz w:val="28"/>
          <w:szCs w:val="28"/>
        </w:rPr>
        <w:t>Монитор</w:t>
      </w:r>
      <w:r w:rsidRPr="00C30649">
        <w:rPr>
          <w:b/>
          <w:iCs/>
          <w:sz w:val="28"/>
          <w:szCs w:val="28"/>
          <w:lang w:val="en-US"/>
        </w:rPr>
        <w:t>:</w:t>
      </w:r>
      <w:r w:rsidRPr="00C30649">
        <w:rPr>
          <w:iCs/>
          <w:sz w:val="28"/>
          <w:szCs w:val="28"/>
          <w:lang w:val="en-US"/>
        </w:rPr>
        <w:t xml:space="preserve"> </w:t>
      </w:r>
      <w:r w:rsidRPr="00D12735">
        <w:rPr>
          <w:iCs/>
          <w:sz w:val="28"/>
          <w:szCs w:val="28"/>
          <w:lang w:val="en-US"/>
        </w:rPr>
        <w:t>BenQ</w:t>
      </w:r>
      <w:r w:rsidRPr="00C30649">
        <w:rPr>
          <w:iCs/>
          <w:sz w:val="28"/>
          <w:szCs w:val="28"/>
          <w:lang w:val="en-US"/>
        </w:rPr>
        <w:t xml:space="preserve"> 21.5 </w:t>
      </w:r>
      <w:r w:rsidRPr="00D12735">
        <w:rPr>
          <w:iCs/>
          <w:sz w:val="28"/>
          <w:szCs w:val="28"/>
          <w:lang w:val="en-US"/>
        </w:rPr>
        <w:t>GW</w:t>
      </w:r>
      <w:r w:rsidRPr="00C30649">
        <w:rPr>
          <w:iCs/>
          <w:sz w:val="28"/>
          <w:szCs w:val="28"/>
          <w:lang w:val="en-US"/>
        </w:rPr>
        <w:t>2265</w:t>
      </w:r>
      <w:r w:rsidRPr="00D12735">
        <w:rPr>
          <w:iCs/>
          <w:sz w:val="28"/>
          <w:szCs w:val="28"/>
          <w:lang w:val="en-US"/>
        </w:rPr>
        <w:t>M</w:t>
      </w:r>
      <w:r w:rsidRPr="00C30649">
        <w:rPr>
          <w:iCs/>
          <w:sz w:val="28"/>
          <w:szCs w:val="28"/>
          <w:lang w:val="en-US"/>
        </w:rPr>
        <w:t xml:space="preserve"> </w:t>
      </w:r>
      <w:r w:rsidRPr="00D12735">
        <w:rPr>
          <w:iCs/>
          <w:sz w:val="28"/>
          <w:szCs w:val="28"/>
          <w:lang w:val="en-US"/>
        </w:rPr>
        <w:t>black</w:t>
      </w:r>
    </w:p>
    <w:p w14:paraId="4EFF3914" w14:textId="77777777" w:rsidR="00A97717" w:rsidRPr="00C30649" w:rsidRDefault="00A97717" w:rsidP="00250109">
      <w:pPr>
        <w:ind w:firstLine="709"/>
        <w:jc w:val="both"/>
        <w:rPr>
          <w:iCs/>
          <w:sz w:val="28"/>
          <w:szCs w:val="28"/>
          <w:lang w:val="en-US"/>
        </w:rPr>
      </w:pPr>
      <w:r w:rsidRPr="00250109">
        <w:rPr>
          <w:b/>
          <w:iCs/>
          <w:sz w:val="28"/>
          <w:szCs w:val="28"/>
        </w:rPr>
        <w:t>Мышь</w:t>
      </w:r>
      <w:r w:rsidRPr="00C30649">
        <w:rPr>
          <w:iCs/>
          <w:sz w:val="28"/>
          <w:szCs w:val="28"/>
          <w:lang w:val="en-US"/>
        </w:rPr>
        <w:t xml:space="preserve">: </w:t>
      </w:r>
      <w:proofErr w:type="spellStart"/>
      <w:r w:rsidRPr="00D12735">
        <w:rPr>
          <w:iCs/>
          <w:sz w:val="28"/>
          <w:szCs w:val="28"/>
          <w:lang w:val="en-US"/>
        </w:rPr>
        <w:t>Oklick</w:t>
      </w:r>
      <w:proofErr w:type="spellEnd"/>
      <w:r w:rsidRPr="00C30649">
        <w:rPr>
          <w:iCs/>
          <w:sz w:val="28"/>
          <w:szCs w:val="28"/>
          <w:lang w:val="en-US"/>
        </w:rPr>
        <w:t xml:space="preserve"> 135 </w:t>
      </w:r>
      <w:r w:rsidRPr="00D12735">
        <w:rPr>
          <w:iCs/>
          <w:sz w:val="28"/>
          <w:szCs w:val="28"/>
          <w:lang w:val="en-US"/>
        </w:rPr>
        <w:t>M</w:t>
      </w:r>
      <w:r w:rsidRPr="00C30649">
        <w:rPr>
          <w:iCs/>
          <w:sz w:val="28"/>
          <w:szCs w:val="28"/>
          <w:lang w:val="en-US"/>
        </w:rPr>
        <w:t xml:space="preserve"> </w:t>
      </w:r>
      <w:r w:rsidRPr="00D12735">
        <w:rPr>
          <w:iCs/>
          <w:sz w:val="28"/>
          <w:szCs w:val="28"/>
          <w:lang w:val="en-US"/>
        </w:rPr>
        <w:t>Black</w:t>
      </w:r>
      <w:r w:rsidRPr="00C30649">
        <w:rPr>
          <w:iCs/>
          <w:sz w:val="28"/>
          <w:szCs w:val="28"/>
          <w:lang w:val="en-US"/>
        </w:rPr>
        <w:t xml:space="preserve"> </w:t>
      </w:r>
      <w:r w:rsidRPr="00D12735">
        <w:rPr>
          <w:iCs/>
          <w:sz w:val="28"/>
          <w:szCs w:val="28"/>
          <w:lang w:val="en-US"/>
        </w:rPr>
        <w:t>Optical</w:t>
      </w:r>
      <w:r w:rsidRPr="00C30649">
        <w:rPr>
          <w:iCs/>
          <w:sz w:val="28"/>
          <w:szCs w:val="28"/>
          <w:lang w:val="en-US"/>
        </w:rPr>
        <w:t>- 23331,25</w:t>
      </w:r>
    </w:p>
    <w:p w14:paraId="303D918D" w14:textId="77777777" w:rsidR="00A97717" w:rsidRPr="00C30649" w:rsidRDefault="00A97717" w:rsidP="00250109">
      <w:pPr>
        <w:ind w:firstLine="709"/>
        <w:jc w:val="both"/>
        <w:rPr>
          <w:sz w:val="28"/>
          <w:szCs w:val="28"/>
          <w:lang w:val="en-US"/>
        </w:rPr>
      </w:pPr>
      <w:r w:rsidRPr="00071235">
        <w:rPr>
          <w:b/>
          <w:iCs/>
          <w:sz w:val="28"/>
          <w:szCs w:val="28"/>
        </w:rPr>
        <w:t>Клавиатура</w:t>
      </w:r>
      <w:r w:rsidRPr="00C30649">
        <w:rPr>
          <w:b/>
          <w:iCs/>
          <w:sz w:val="28"/>
          <w:szCs w:val="28"/>
          <w:lang w:val="en-US"/>
        </w:rPr>
        <w:t>:</w:t>
      </w:r>
      <w:r w:rsidRPr="00C30649">
        <w:rPr>
          <w:iCs/>
          <w:sz w:val="28"/>
          <w:szCs w:val="28"/>
          <w:lang w:val="en-US"/>
        </w:rPr>
        <w:t xml:space="preserve"> </w:t>
      </w:r>
      <w:proofErr w:type="spellStart"/>
      <w:r w:rsidRPr="00D12735">
        <w:rPr>
          <w:iCs/>
          <w:sz w:val="28"/>
          <w:szCs w:val="28"/>
          <w:lang w:val="en-US"/>
        </w:rPr>
        <w:t>Oklick</w:t>
      </w:r>
      <w:proofErr w:type="spellEnd"/>
      <w:r w:rsidRPr="00C30649">
        <w:rPr>
          <w:iCs/>
          <w:sz w:val="28"/>
          <w:szCs w:val="28"/>
          <w:lang w:val="en-US"/>
        </w:rPr>
        <w:t xml:space="preserve"> 120</w:t>
      </w:r>
      <w:r>
        <w:rPr>
          <w:iCs/>
          <w:sz w:val="28"/>
          <w:szCs w:val="28"/>
          <w:lang w:val="en-US"/>
        </w:rPr>
        <w:t>M</w:t>
      </w:r>
    </w:p>
    <w:p w14:paraId="4505AD88" w14:textId="77777777" w:rsidR="00A97717" w:rsidRPr="00C30649" w:rsidRDefault="00A97717" w:rsidP="00250109">
      <w:pPr>
        <w:ind w:firstLine="709"/>
        <w:jc w:val="both"/>
        <w:rPr>
          <w:iCs/>
          <w:sz w:val="28"/>
          <w:szCs w:val="28"/>
          <w:lang w:val="en-US"/>
        </w:rPr>
      </w:pPr>
      <w:r w:rsidRPr="00250109">
        <w:rPr>
          <w:b/>
          <w:sz w:val="28"/>
          <w:szCs w:val="28"/>
        </w:rPr>
        <w:t>Сетевое</w:t>
      </w:r>
      <w:r w:rsidRPr="00C30649">
        <w:rPr>
          <w:b/>
          <w:sz w:val="28"/>
          <w:szCs w:val="28"/>
          <w:lang w:val="en-US"/>
        </w:rPr>
        <w:t xml:space="preserve"> </w:t>
      </w:r>
      <w:r w:rsidRPr="00250109">
        <w:rPr>
          <w:b/>
          <w:sz w:val="28"/>
          <w:szCs w:val="28"/>
        </w:rPr>
        <w:t>оборудование</w:t>
      </w:r>
      <w:r w:rsidRPr="00C30649">
        <w:rPr>
          <w:b/>
          <w:sz w:val="28"/>
          <w:szCs w:val="28"/>
          <w:lang w:val="en-US"/>
        </w:rPr>
        <w:t>:</w:t>
      </w:r>
      <w:r w:rsidRPr="00C30649">
        <w:rPr>
          <w:sz w:val="28"/>
          <w:szCs w:val="28"/>
          <w:lang w:val="en-US"/>
        </w:rPr>
        <w:t xml:space="preserve"> </w:t>
      </w:r>
      <w:r w:rsidRPr="00D12735">
        <w:rPr>
          <w:iCs/>
          <w:sz w:val="28"/>
          <w:szCs w:val="28"/>
          <w:lang w:val="fr-FR"/>
        </w:rPr>
        <w:t>Hub</w:t>
      </w:r>
      <w:r w:rsidRPr="00C30649">
        <w:rPr>
          <w:iCs/>
          <w:sz w:val="28"/>
          <w:szCs w:val="28"/>
          <w:lang w:val="en-US"/>
        </w:rPr>
        <w:t xml:space="preserve">-16 </w:t>
      </w:r>
      <w:r w:rsidRPr="00D12735">
        <w:rPr>
          <w:iCs/>
          <w:sz w:val="28"/>
          <w:szCs w:val="28"/>
          <w:lang w:val="fr-FR"/>
        </w:rPr>
        <w:t>port</w:t>
      </w:r>
      <w:r w:rsidRPr="00C30649">
        <w:rPr>
          <w:iCs/>
          <w:sz w:val="28"/>
          <w:szCs w:val="28"/>
          <w:lang w:val="en-US"/>
        </w:rPr>
        <w:t xml:space="preserve"> (100</w:t>
      </w:r>
      <w:r w:rsidRPr="00D12735">
        <w:rPr>
          <w:iCs/>
          <w:sz w:val="28"/>
          <w:szCs w:val="28"/>
          <w:lang w:val="fr-FR"/>
        </w:rPr>
        <w:t>mb</w:t>
      </w:r>
      <w:r w:rsidRPr="00C30649">
        <w:rPr>
          <w:iCs/>
          <w:sz w:val="28"/>
          <w:szCs w:val="28"/>
          <w:lang w:val="en-US"/>
        </w:rPr>
        <w:t xml:space="preserve">) / </w:t>
      </w:r>
      <w:r w:rsidRPr="00D12735">
        <w:rPr>
          <w:iCs/>
          <w:sz w:val="28"/>
          <w:szCs w:val="28"/>
          <w:lang w:val="fr-FR"/>
        </w:rPr>
        <w:t>Hub</w:t>
      </w:r>
      <w:r w:rsidRPr="00C30649">
        <w:rPr>
          <w:iCs/>
          <w:sz w:val="28"/>
          <w:szCs w:val="28"/>
          <w:lang w:val="en-US"/>
        </w:rPr>
        <w:t>-8</w:t>
      </w:r>
      <w:r w:rsidRPr="00D12735">
        <w:rPr>
          <w:iCs/>
          <w:sz w:val="28"/>
          <w:szCs w:val="28"/>
          <w:lang w:val="fr-FR"/>
        </w:rPr>
        <w:t>port</w:t>
      </w:r>
      <w:r w:rsidRPr="00C30649">
        <w:rPr>
          <w:iCs/>
          <w:sz w:val="28"/>
          <w:szCs w:val="28"/>
          <w:lang w:val="en-US"/>
        </w:rPr>
        <w:t xml:space="preserve"> (10</w:t>
      </w:r>
      <w:r w:rsidRPr="00D12735">
        <w:rPr>
          <w:iCs/>
          <w:sz w:val="28"/>
          <w:szCs w:val="28"/>
          <w:lang w:val="fr-FR"/>
        </w:rPr>
        <w:t>mb</w:t>
      </w:r>
      <w:r w:rsidRPr="00C30649">
        <w:rPr>
          <w:iCs/>
          <w:sz w:val="28"/>
          <w:szCs w:val="28"/>
          <w:lang w:val="en-US"/>
        </w:rPr>
        <w:t>)</w:t>
      </w:r>
    </w:p>
    <w:p w14:paraId="05DF160C" w14:textId="77777777" w:rsidR="00A97717" w:rsidRPr="00C30649" w:rsidRDefault="00A97717" w:rsidP="00250109">
      <w:pPr>
        <w:ind w:firstLine="709"/>
        <w:jc w:val="both"/>
        <w:rPr>
          <w:sz w:val="28"/>
          <w:szCs w:val="28"/>
          <w:lang w:val="en-US"/>
        </w:rPr>
      </w:pPr>
      <w:r w:rsidRPr="00250109">
        <w:rPr>
          <w:b/>
          <w:iCs/>
          <w:sz w:val="28"/>
          <w:szCs w:val="28"/>
        </w:rPr>
        <w:t>Сканер</w:t>
      </w:r>
      <w:r w:rsidRPr="00C30649">
        <w:rPr>
          <w:b/>
          <w:iCs/>
          <w:sz w:val="28"/>
          <w:szCs w:val="28"/>
          <w:lang w:val="en-US"/>
        </w:rPr>
        <w:t>:</w:t>
      </w:r>
      <w:r w:rsidRPr="00C30649">
        <w:rPr>
          <w:iCs/>
          <w:sz w:val="28"/>
          <w:szCs w:val="28"/>
          <w:lang w:val="en-US"/>
        </w:rPr>
        <w:t xml:space="preserve"> </w:t>
      </w:r>
      <w:r w:rsidRPr="00BA79C8">
        <w:rPr>
          <w:iCs/>
          <w:sz w:val="28"/>
          <w:szCs w:val="28"/>
        </w:rPr>
        <w:t>Сканер</w:t>
      </w:r>
      <w:r w:rsidRPr="00C30649">
        <w:rPr>
          <w:iCs/>
          <w:sz w:val="28"/>
          <w:szCs w:val="28"/>
          <w:lang w:val="en-US"/>
        </w:rPr>
        <w:t xml:space="preserve"> </w:t>
      </w:r>
      <w:r w:rsidRPr="00D12735">
        <w:rPr>
          <w:iCs/>
          <w:sz w:val="28"/>
          <w:szCs w:val="28"/>
          <w:lang w:val="fr-FR"/>
        </w:rPr>
        <w:t>Mustek</w:t>
      </w:r>
      <w:r w:rsidRPr="00C30649">
        <w:rPr>
          <w:iCs/>
          <w:sz w:val="28"/>
          <w:szCs w:val="28"/>
          <w:lang w:val="en-US"/>
        </w:rPr>
        <w:t xml:space="preserve"> </w:t>
      </w:r>
      <w:r w:rsidRPr="00D12735">
        <w:rPr>
          <w:iCs/>
          <w:sz w:val="28"/>
          <w:szCs w:val="28"/>
          <w:lang w:val="fr-FR"/>
        </w:rPr>
        <w:t>Bear</w:t>
      </w:r>
      <w:r w:rsidRPr="00C30649">
        <w:rPr>
          <w:iCs/>
          <w:sz w:val="28"/>
          <w:szCs w:val="28"/>
          <w:lang w:val="en-US"/>
        </w:rPr>
        <w:t xml:space="preserve"> </w:t>
      </w:r>
      <w:r w:rsidRPr="00D12735">
        <w:rPr>
          <w:iCs/>
          <w:sz w:val="28"/>
          <w:szCs w:val="28"/>
          <w:lang w:val="fr-FR"/>
        </w:rPr>
        <w:t>Paw</w:t>
      </w:r>
      <w:r w:rsidRPr="00C30649">
        <w:rPr>
          <w:iCs/>
          <w:sz w:val="28"/>
          <w:szCs w:val="28"/>
          <w:lang w:val="en-US"/>
        </w:rPr>
        <w:t xml:space="preserve"> 2400 </w:t>
      </w:r>
      <w:r w:rsidRPr="00D12735">
        <w:rPr>
          <w:iCs/>
          <w:sz w:val="28"/>
          <w:szCs w:val="28"/>
          <w:lang w:val="fr-FR"/>
        </w:rPr>
        <w:t>TA</w:t>
      </w:r>
      <w:r w:rsidRPr="00C30649">
        <w:rPr>
          <w:iCs/>
          <w:sz w:val="28"/>
          <w:szCs w:val="28"/>
          <w:lang w:val="en-US"/>
        </w:rPr>
        <w:t xml:space="preserve"> </w:t>
      </w:r>
      <w:r w:rsidRPr="00D12735">
        <w:rPr>
          <w:iCs/>
          <w:sz w:val="28"/>
          <w:szCs w:val="28"/>
          <w:lang w:val="fr-FR"/>
        </w:rPr>
        <w:t>Plus</w:t>
      </w:r>
    </w:p>
    <w:p w14:paraId="5A5D8374" w14:textId="77777777" w:rsidR="00A97717" w:rsidRDefault="00A97717" w:rsidP="00250109">
      <w:pPr>
        <w:tabs>
          <w:tab w:val="left" w:pos="2310"/>
        </w:tabs>
        <w:ind w:firstLine="709"/>
        <w:jc w:val="both"/>
        <w:rPr>
          <w:iCs/>
          <w:sz w:val="28"/>
          <w:szCs w:val="28"/>
        </w:rPr>
      </w:pPr>
      <w:r w:rsidRPr="00250109">
        <w:rPr>
          <w:b/>
          <w:sz w:val="28"/>
          <w:szCs w:val="28"/>
        </w:rPr>
        <w:t>Принтер:</w:t>
      </w:r>
      <w:r>
        <w:rPr>
          <w:sz w:val="28"/>
          <w:szCs w:val="28"/>
        </w:rPr>
        <w:t xml:space="preserve"> </w:t>
      </w:r>
      <w:r w:rsidRPr="00D12735">
        <w:rPr>
          <w:iCs/>
          <w:sz w:val="28"/>
          <w:szCs w:val="28"/>
        </w:rPr>
        <w:t>Canon</w:t>
      </w:r>
      <w:r>
        <w:rPr>
          <w:iCs/>
          <w:sz w:val="28"/>
          <w:szCs w:val="28"/>
        </w:rPr>
        <w:t xml:space="preserve"> </w:t>
      </w:r>
      <w:r w:rsidRPr="00D12735">
        <w:rPr>
          <w:iCs/>
          <w:sz w:val="28"/>
          <w:szCs w:val="28"/>
        </w:rPr>
        <w:t>MF4018</w:t>
      </w:r>
    </w:p>
    <w:p w14:paraId="5088E2B7" w14:textId="77777777" w:rsidR="00A97717" w:rsidRPr="00D12735" w:rsidRDefault="00A97717" w:rsidP="00250109">
      <w:pPr>
        <w:tabs>
          <w:tab w:val="left" w:pos="2310"/>
        </w:tabs>
        <w:ind w:firstLine="709"/>
        <w:jc w:val="both"/>
        <w:rPr>
          <w:sz w:val="28"/>
          <w:szCs w:val="28"/>
        </w:rPr>
      </w:pPr>
    </w:p>
    <w:p w14:paraId="2E6E5DB3" w14:textId="77777777" w:rsidR="00A97717" w:rsidRPr="00250109" w:rsidRDefault="00A97717" w:rsidP="00A84AB4">
      <w:pPr>
        <w:pStyle w:val="2"/>
        <w:spacing w:before="0" w:after="120"/>
        <w:ind w:firstLine="709"/>
        <w:jc w:val="center"/>
        <w:rPr>
          <w:rFonts w:ascii="Times New Roman" w:hAnsi="Times New Roman"/>
          <w:color w:val="auto"/>
          <w:sz w:val="28"/>
          <w:szCs w:val="28"/>
        </w:rPr>
      </w:pPr>
      <w:bookmarkStart w:id="5" w:name="_Toc33881764"/>
      <w:r>
        <w:rPr>
          <w:rFonts w:ascii="Times New Roman" w:hAnsi="Times New Roman"/>
          <w:color w:val="auto"/>
          <w:sz w:val="28"/>
          <w:szCs w:val="28"/>
        </w:rPr>
        <w:t>1.4</w:t>
      </w:r>
      <w:r w:rsidRPr="00250109">
        <w:rPr>
          <w:rFonts w:ascii="Times New Roman" w:hAnsi="Times New Roman"/>
          <w:color w:val="auto"/>
          <w:sz w:val="28"/>
          <w:szCs w:val="28"/>
        </w:rPr>
        <w:t>.</w:t>
      </w:r>
      <w:r>
        <w:rPr>
          <w:rFonts w:ascii="Times New Roman" w:hAnsi="Times New Roman"/>
          <w:color w:val="auto"/>
          <w:sz w:val="28"/>
          <w:szCs w:val="28"/>
        </w:rPr>
        <w:t xml:space="preserve"> Программное </w:t>
      </w:r>
      <w:r w:rsidRPr="00250109">
        <w:rPr>
          <w:rFonts w:ascii="Times New Roman" w:hAnsi="Times New Roman"/>
          <w:color w:val="auto"/>
          <w:sz w:val="28"/>
          <w:szCs w:val="28"/>
        </w:rPr>
        <w:t>обеспечение</w:t>
      </w:r>
      <w:bookmarkEnd w:id="5"/>
    </w:p>
    <w:tbl>
      <w:tblPr>
        <w:tblW w:w="1063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51"/>
        <w:gridCol w:w="3627"/>
        <w:gridCol w:w="6154"/>
      </w:tblGrid>
      <w:tr w:rsidR="00A97717" w:rsidRPr="00E16317" w14:paraId="41BC361B" w14:textId="77777777" w:rsidTr="00071235">
        <w:trPr>
          <w:trHeight w:val="609"/>
          <w:jc w:val="center"/>
        </w:trPr>
        <w:tc>
          <w:tcPr>
            <w:tcW w:w="4478" w:type="dxa"/>
            <w:gridSpan w:val="2"/>
            <w:vAlign w:val="center"/>
          </w:tcPr>
          <w:p w14:paraId="5B0D5FFC" w14:textId="77777777" w:rsidR="00A97717" w:rsidRPr="00E16317" w:rsidRDefault="00A97717" w:rsidP="00F42973">
            <w:pPr>
              <w:widowControl w:val="0"/>
              <w:autoSpaceDE w:val="0"/>
              <w:autoSpaceDN w:val="0"/>
              <w:adjustRightInd w:val="0"/>
              <w:jc w:val="center"/>
            </w:pPr>
            <w:r w:rsidRPr="00E16317">
              <w:t>Программы</w:t>
            </w:r>
          </w:p>
        </w:tc>
        <w:tc>
          <w:tcPr>
            <w:tcW w:w="6154" w:type="dxa"/>
            <w:vAlign w:val="center"/>
          </w:tcPr>
          <w:p w14:paraId="2B283D16" w14:textId="77777777" w:rsidR="00A97717" w:rsidRPr="00E16317" w:rsidRDefault="00A97717" w:rsidP="00F42973">
            <w:pPr>
              <w:widowControl w:val="0"/>
              <w:autoSpaceDE w:val="0"/>
              <w:autoSpaceDN w:val="0"/>
              <w:adjustRightInd w:val="0"/>
              <w:jc w:val="center"/>
            </w:pPr>
            <w:r w:rsidRPr="00E16317">
              <w:t>Виды</w:t>
            </w:r>
            <w:r>
              <w:t xml:space="preserve"> </w:t>
            </w:r>
            <w:r w:rsidRPr="00E16317">
              <w:t>выполняемых</w:t>
            </w:r>
            <w:r>
              <w:t xml:space="preserve"> </w:t>
            </w:r>
            <w:r w:rsidRPr="00E16317">
              <w:t>работ</w:t>
            </w:r>
          </w:p>
        </w:tc>
      </w:tr>
      <w:tr w:rsidR="00A97717" w:rsidRPr="00E16317" w14:paraId="71A0CAEB" w14:textId="77777777" w:rsidTr="00F42973">
        <w:trPr>
          <w:trHeight w:val="336"/>
          <w:jc w:val="center"/>
        </w:trPr>
        <w:tc>
          <w:tcPr>
            <w:tcW w:w="851" w:type="dxa"/>
            <w:vMerge w:val="restart"/>
            <w:textDirection w:val="btLr"/>
          </w:tcPr>
          <w:p w14:paraId="6C747DBA" w14:textId="77777777" w:rsidR="00A97717" w:rsidRPr="00E16317" w:rsidRDefault="00A97717" w:rsidP="00F42973">
            <w:pPr>
              <w:widowControl w:val="0"/>
              <w:autoSpaceDE w:val="0"/>
              <w:autoSpaceDN w:val="0"/>
              <w:adjustRightInd w:val="0"/>
              <w:ind w:left="113" w:right="113"/>
              <w:jc w:val="center"/>
            </w:pPr>
            <w:r w:rsidRPr="00E16317">
              <w:t>Си</w:t>
            </w:r>
            <w:r w:rsidRPr="00E16317">
              <w:rPr>
                <w:lang w:val="en-US"/>
              </w:rPr>
              <w:t>c</w:t>
            </w:r>
            <w:r w:rsidRPr="00E16317">
              <w:t>темное</w:t>
            </w:r>
            <w:r>
              <w:t xml:space="preserve"> </w:t>
            </w:r>
            <w:r w:rsidRPr="00E16317">
              <w:t>ПО</w:t>
            </w:r>
          </w:p>
        </w:tc>
        <w:tc>
          <w:tcPr>
            <w:tcW w:w="9781" w:type="dxa"/>
            <w:gridSpan w:val="2"/>
            <w:shd w:val="clear" w:color="auto" w:fill="FFFFFF"/>
          </w:tcPr>
          <w:p w14:paraId="4C083331" w14:textId="77777777" w:rsidR="00A97717" w:rsidRPr="00E16317" w:rsidRDefault="00A97717" w:rsidP="00F42973">
            <w:pPr>
              <w:widowControl w:val="0"/>
              <w:autoSpaceDE w:val="0"/>
              <w:autoSpaceDN w:val="0"/>
              <w:adjustRightInd w:val="0"/>
              <w:rPr>
                <w:lang w:val="en-US"/>
              </w:rPr>
            </w:pPr>
            <w:r w:rsidRPr="00E16317">
              <w:t>Операционные</w:t>
            </w:r>
            <w:r>
              <w:rPr>
                <w:lang w:val="en-US"/>
              </w:rPr>
              <w:t xml:space="preserve"> </w:t>
            </w:r>
            <w:r w:rsidRPr="00E16317">
              <w:t>системы</w:t>
            </w:r>
            <w:r>
              <w:rPr>
                <w:lang w:val="en-US"/>
              </w:rPr>
              <w:t xml:space="preserve">  </w:t>
            </w:r>
          </w:p>
        </w:tc>
      </w:tr>
      <w:tr w:rsidR="00A97717" w:rsidRPr="00E16317" w14:paraId="45AFCFB3" w14:textId="77777777" w:rsidTr="00071235">
        <w:trPr>
          <w:trHeight w:val="271"/>
          <w:jc w:val="center"/>
        </w:trPr>
        <w:tc>
          <w:tcPr>
            <w:tcW w:w="851" w:type="dxa"/>
            <w:vMerge/>
            <w:textDirection w:val="btLr"/>
          </w:tcPr>
          <w:p w14:paraId="40959DB2" w14:textId="77777777" w:rsidR="00A97717" w:rsidRPr="00E16317" w:rsidRDefault="00A97717" w:rsidP="00F42973">
            <w:pPr>
              <w:widowControl w:val="0"/>
              <w:autoSpaceDE w:val="0"/>
              <w:autoSpaceDN w:val="0"/>
              <w:adjustRightInd w:val="0"/>
              <w:ind w:left="113" w:right="113"/>
              <w:jc w:val="center"/>
            </w:pPr>
          </w:p>
        </w:tc>
        <w:tc>
          <w:tcPr>
            <w:tcW w:w="3627" w:type="dxa"/>
          </w:tcPr>
          <w:p w14:paraId="46CF871C" w14:textId="77777777" w:rsidR="00A97717" w:rsidRPr="00E16317" w:rsidRDefault="00A97717" w:rsidP="00F42973">
            <w:pPr>
              <w:widowControl w:val="0"/>
              <w:autoSpaceDE w:val="0"/>
              <w:autoSpaceDN w:val="0"/>
              <w:adjustRightInd w:val="0"/>
              <w:rPr>
                <w:lang w:val="en-US"/>
              </w:rPr>
            </w:pPr>
            <w:r w:rsidRPr="00E16317">
              <w:rPr>
                <w:lang w:val="en-US"/>
              </w:rPr>
              <w:t>Microsoft</w:t>
            </w:r>
            <w:r>
              <w:rPr>
                <w:lang w:val="en-US"/>
              </w:rPr>
              <w:t xml:space="preserve"> </w:t>
            </w:r>
            <w:r w:rsidRPr="00E16317">
              <w:rPr>
                <w:lang w:val="en-US"/>
              </w:rPr>
              <w:t>Windows</w:t>
            </w:r>
            <w:r>
              <w:rPr>
                <w:lang w:val="en-US"/>
              </w:rPr>
              <w:t xml:space="preserve"> </w:t>
            </w:r>
            <w:r w:rsidRPr="00E16317">
              <w:t>10</w:t>
            </w:r>
            <w:r>
              <w:t xml:space="preserve"> </w:t>
            </w:r>
            <w:r w:rsidRPr="00E16317">
              <w:rPr>
                <w:lang w:val="en-US"/>
              </w:rPr>
              <w:t>Pro</w:t>
            </w:r>
          </w:p>
        </w:tc>
        <w:tc>
          <w:tcPr>
            <w:tcW w:w="6154" w:type="dxa"/>
            <w:vMerge w:val="restart"/>
          </w:tcPr>
          <w:p w14:paraId="227F2806" w14:textId="77777777" w:rsidR="00A97717" w:rsidRPr="00E16317" w:rsidRDefault="00A97717" w:rsidP="00830F18">
            <w:pPr>
              <w:numPr>
                <w:ilvl w:val="0"/>
                <w:numId w:val="12"/>
              </w:numPr>
              <w:tabs>
                <w:tab w:val="clear" w:pos="720"/>
                <w:tab w:val="num" w:pos="317"/>
              </w:tabs>
              <w:suppressAutoHyphens w:val="0"/>
              <w:spacing w:before="100" w:beforeAutospacing="1" w:after="100" w:afterAutospacing="1"/>
              <w:ind w:left="317" w:hanging="283"/>
              <w:jc w:val="both"/>
              <w:rPr>
                <w:color w:val="000000"/>
              </w:rPr>
            </w:pPr>
            <w:r w:rsidRPr="00E16317">
              <w:rPr>
                <w:color w:val="000000"/>
              </w:rPr>
              <w:t>осуществление</w:t>
            </w:r>
            <w:r>
              <w:rPr>
                <w:color w:val="000000"/>
              </w:rPr>
              <w:t xml:space="preserve"> </w:t>
            </w:r>
            <w:r w:rsidRPr="00E16317">
              <w:rPr>
                <w:color w:val="000000"/>
              </w:rPr>
              <w:t>диалога</w:t>
            </w:r>
            <w:r>
              <w:rPr>
                <w:color w:val="000000"/>
              </w:rPr>
              <w:t xml:space="preserve"> </w:t>
            </w:r>
            <w:r w:rsidRPr="00E16317">
              <w:rPr>
                <w:color w:val="000000"/>
              </w:rPr>
              <w:t>с</w:t>
            </w:r>
            <w:r>
              <w:rPr>
                <w:color w:val="000000"/>
              </w:rPr>
              <w:t xml:space="preserve"> </w:t>
            </w:r>
            <w:r w:rsidRPr="00E16317">
              <w:rPr>
                <w:color w:val="000000"/>
              </w:rPr>
              <w:t>пользователем;</w:t>
            </w:r>
          </w:p>
          <w:p w14:paraId="032F2269" w14:textId="77777777" w:rsidR="00A97717" w:rsidRPr="00E16317" w:rsidRDefault="00A97717" w:rsidP="00830F18">
            <w:pPr>
              <w:numPr>
                <w:ilvl w:val="0"/>
                <w:numId w:val="12"/>
              </w:numPr>
              <w:tabs>
                <w:tab w:val="clear" w:pos="720"/>
                <w:tab w:val="num" w:pos="317"/>
              </w:tabs>
              <w:suppressAutoHyphens w:val="0"/>
              <w:spacing w:before="100" w:beforeAutospacing="1" w:after="100" w:afterAutospacing="1"/>
              <w:ind w:left="317" w:hanging="283"/>
              <w:jc w:val="both"/>
              <w:rPr>
                <w:color w:val="000000"/>
              </w:rPr>
            </w:pPr>
            <w:r w:rsidRPr="00E16317">
              <w:rPr>
                <w:color w:val="000000"/>
              </w:rPr>
              <w:t>ввод-вывод</w:t>
            </w:r>
            <w:r>
              <w:rPr>
                <w:color w:val="000000"/>
              </w:rPr>
              <w:t xml:space="preserve"> </w:t>
            </w:r>
            <w:r w:rsidRPr="00E16317">
              <w:rPr>
                <w:color w:val="000000"/>
              </w:rPr>
              <w:t>и</w:t>
            </w:r>
            <w:r>
              <w:rPr>
                <w:color w:val="000000"/>
              </w:rPr>
              <w:t xml:space="preserve"> </w:t>
            </w:r>
            <w:r w:rsidRPr="00E16317">
              <w:rPr>
                <w:color w:val="000000"/>
              </w:rPr>
              <w:t>управление</w:t>
            </w:r>
            <w:r>
              <w:rPr>
                <w:color w:val="000000"/>
              </w:rPr>
              <w:t xml:space="preserve"> </w:t>
            </w:r>
            <w:r w:rsidRPr="00E16317">
              <w:rPr>
                <w:color w:val="000000"/>
              </w:rPr>
              <w:t>данными;</w:t>
            </w:r>
          </w:p>
          <w:p w14:paraId="4247BA69" w14:textId="77777777" w:rsidR="00A97717" w:rsidRPr="00E16317" w:rsidRDefault="00A97717" w:rsidP="00830F18">
            <w:pPr>
              <w:numPr>
                <w:ilvl w:val="0"/>
                <w:numId w:val="12"/>
              </w:numPr>
              <w:tabs>
                <w:tab w:val="clear" w:pos="720"/>
                <w:tab w:val="num" w:pos="317"/>
              </w:tabs>
              <w:suppressAutoHyphens w:val="0"/>
              <w:spacing w:before="100" w:beforeAutospacing="1" w:after="100" w:afterAutospacing="1"/>
              <w:ind w:left="317" w:hanging="283"/>
              <w:jc w:val="both"/>
              <w:rPr>
                <w:color w:val="000000"/>
              </w:rPr>
            </w:pPr>
            <w:r w:rsidRPr="00E16317">
              <w:rPr>
                <w:color w:val="000000"/>
              </w:rPr>
              <w:t>планирование</w:t>
            </w:r>
            <w:r>
              <w:rPr>
                <w:color w:val="000000"/>
              </w:rPr>
              <w:t xml:space="preserve"> </w:t>
            </w:r>
            <w:r w:rsidRPr="00E16317">
              <w:rPr>
                <w:color w:val="000000"/>
              </w:rPr>
              <w:t>и</w:t>
            </w:r>
            <w:r>
              <w:rPr>
                <w:color w:val="000000"/>
              </w:rPr>
              <w:t xml:space="preserve"> </w:t>
            </w:r>
            <w:r w:rsidRPr="00E16317">
              <w:rPr>
                <w:color w:val="000000"/>
              </w:rPr>
              <w:t>организация</w:t>
            </w:r>
            <w:r>
              <w:rPr>
                <w:color w:val="000000"/>
              </w:rPr>
              <w:t xml:space="preserve"> </w:t>
            </w:r>
            <w:r w:rsidRPr="00E16317">
              <w:rPr>
                <w:color w:val="000000"/>
              </w:rPr>
              <w:t>процесса</w:t>
            </w:r>
            <w:r>
              <w:rPr>
                <w:color w:val="000000"/>
              </w:rPr>
              <w:t xml:space="preserve"> </w:t>
            </w:r>
            <w:r w:rsidRPr="00E16317">
              <w:rPr>
                <w:color w:val="000000"/>
              </w:rPr>
              <w:t>обработки</w:t>
            </w:r>
            <w:r>
              <w:rPr>
                <w:color w:val="000000"/>
              </w:rPr>
              <w:t xml:space="preserve"> </w:t>
            </w:r>
            <w:r w:rsidRPr="00E16317">
              <w:rPr>
                <w:color w:val="000000"/>
              </w:rPr>
              <w:t>программ;</w:t>
            </w:r>
          </w:p>
          <w:p w14:paraId="54C724B0" w14:textId="77777777" w:rsidR="00A97717" w:rsidRPr="00E16317" w:rsidRDefault="00A97717" w:rsidP="00830F18">
            <w:pPr>
              <w:numPr>
                <w:ilvl w:val="0"/>
                <w:numId w:val="12"/>
              </w:numPr>
              <w:tabs>
                <w:tab w:val="clear" w:pos="720"/>
                <w:tab w:val="num" w:pos="317"/>
              </w:tabs>
              <w:suppressAutoHyphens w:val="0"/>
              <w:spacing w:before="100" w:beforeAutospacing="1" w:after="100" w:afterAutospacing="1"/>
              <w:ind w:left="317" w:hanging="283"/>
              <w:jc w:val="both"/>
              <w:rPr>
                <w:color w:val="000000"/>
              </w:rPr>
            </w:pPr>
            <w:r w:rsidRPr="00E16317">
              <w:rPr>
                <w:color w:val="000000"/>
              </w:rPr>
              <w:t>распределение</w:t>
            </w:r>
            <w:r>
              <w:rPr>
                <w:color w:val="000000"/>
              </w:rPr>
              <w:t xml:space="preserve"> </w:t>
            </w:r>
            <w:r w:rsidRPr="00E16317">
              <w:rPr>
                <w:color w:val="000000"/>
              </w:rPr>
              <w:t>ресурсов</w:t>
            </w:r>
            <w:r>
              <w:rPr>
                <w:color w:val="000000"/>
              </w:rPr>
              <w:t xml:space="preserve"> </w:t>
            </w:r>
            <w:r w:rsidRPr="00E16317">
              <w:rPr>
                <w:color w:val="000000"/>
              </w:rPr>
              <w:t>(оперативной</w:t>
            </w:r>
            <w:r>
              <w:rPr>
                <w:color w:val="000000"/>
              </w:rPr>
              <w:t xml:space="preserve"> </w:t>
            </w:r>
            <w:r w:rsidRPr="00E16317">
              <w:rPr>
                <w:color w:val="000000"/>
              </w:rPr>
              <w:t>памяти</w:t>
            </w:r>
            <w:r>
              <w:rPr>
                <w:color w:val="000000"/>
              </w:rPr>
              <w:t xml:space="preserve"> </w:t>
            </w:r>
            <w:r w:rsidRPr="00E16317">
              <w:rPr>
                <w:color w:val="000000"/>
              </w:rPr>
              <w:t>и</w:t>
            </w:r>
            <w:r>
              <w:rPr>
                <w:color w:val="000000"/>
              </w:rPr>
              <w:t xml:space="preserve"> </w:t>
            </w:r>
            <w:r w:rsidRPr="00E16317">
              <w:rPr>
                <w:color w:val="000000"/>
              </w:rPr>
              <w:t>кэша,</w:t>
            </w:r>
            <w:r>
              <w:rPr>
                <w:color w:val="000000"/>
              </w:rPr>
              <w:t xml:space="preserve"> </w:t>
            </w:r>
            <w:r w:rsidRPr="00E16317">
              <w:rPr>
                <w:color w:val="000000"/>
              </w:rPr>
              <w:t>процессора,</w:t>
            </w:r>
            <w:r>
              <w:rPr>
                <w:color w:val="000000"/>
              </w:rPr>
              <w:t xml:space="preserve"> </w:t>
            </w:r>
            <w:r w:rsidRPr="00E16317">
              <w:rPr>
                <w:color w:val="000000"/>
              </w:rPr>
              <w:t>внешних</w:t>
            </w:r>
            <w:r>
              <w:rPr>
                <w:color w:val="000000"/>
              </w:rPr>
              <w:t xml:space="preserve"> </w:t>
            </w:r>
            <w:r w:rsidRPr="00E16317">
              <w:rPr>
                <w:color w:val="000000"/>
              </w:rPr>
              <w:t>устройств);</w:t>
            </w:r>
          </w:p>
          <w:p w14:paraId="76D75CE9" w14:textId="77777777" w:rsidR="00A97717" w:rsidRPr="00E16317" w:rsidRDefault="00A97717" w:rsidP="00830F18">
            <w:pPr>
              <w:numPr>
                <w:ilvl w:val="0"/>
                <w:numId w:val="12"/>
              </w:numPr>
              <w:tabs>
                <w:tab w:val="clear" w:pos="720"/>
                <w:tab w:val="num" w:pos="317"/>
              </w:tabs>
              <w:suppressAutoHyphens w:val="0"/>
              <w:spacing w:before="100" w:beforeAutospacing="1" w:after="100" w:afterAutospacing="1"/>
              <w:ind w:left="317" w:hanging="283"/>
              <w:jc w:val="both"/>
              <w:rPr>
                <w:color w:val="000000"/>
              </w:rPr>
            </w:pPr>
            <w:r w:rsidRPr="00E16317">
              <w:rPr>
                <w:color w:val="000000"/>
              </w:rPr>
              <w:t>запуск</w:t>
            </w:r>
            <w:r>
              <w:rPr>
                <w:color w:val="000000"/>
              </w:rPr>
              <w:t xml:space="preserve"> </w:t>
            </w:r>
            <w:r w:rsidRPr="00E16317">
              <w:rPr>
                <w:color w:val="000000"/>
              </w:rPr>
              <w:t>программ</w:t>
            </w:r>
            <w:r>
              <w:rPr>
                <w:color w:val="000000"/>
              </w:rPr>
              <w:t xml:space="preserve"> </w:t>
            </w:r>
            <w:r w:rsidRPr="00E16317">
              <w:rPr>
                <w:color w:val="000000"/>
              </w:rPr>
              <w:t>на</w:t>
            </w:r>
            <w:r>
              <w:rPr>
                <w:color w:val="000000"/>
              </w:rPr>
              <w:t xml:space="preserve"> </w:t>
            </w:r>
            <w:r w:rsidRPr="00E16317">
              <w:rPr>
                <w:color w:val="000000"/>
              </w:rPr>
              <w:t>выполнение;</w:t>
            </w:r>
          </w:p>
          <w:p w14:paraId="3F1442D7" w14:textId="77777777" w:rsidR="00A97717" w:rsidRPr="00E16317" w:rsidRDefault="00A97717" w:rsidP="00830F18">
            <w:pPr>
              <w:numPr>
                <w:ilvl w:val="0"/>
                <w:numId w:val="12"/>
              </w:numPr>
              <w:tabs>
                <w:tab w:val="clear" w:pos="720"/>
                <w:tab w:val="num" w:pos="317"/>
              </w:tabs>
              <w:suppressAutoHyphens w:val="0"/>
              <w:spacing w:before="100" w:beforeAutospacing="1" w:after="100" w:afterAutospacing="1"/>
              <w:ind w:left="317" w:hanging="283"/>
              <w:jc w:val="both"/>
              <w:rPr>
                <w:color w:val="000000"/>
              </w:rPr>
            </w:pPr>
            <w:r w:rsidRPr="00E16317">
              <w:rPr>
                <w:color w:val="000000"/>
              </w:rPr>
              <w:t>всевозможные</w:t>
            </w:r>
            <w:r>
              <w:rPr>
                <w:color w:val="000000"/>
              </w:rPr>
              <w:t xml:space="preserve"> </w:t>
            </w:r>
            <w:r w:rsidRPr="00E16317">
              <w:rPr>
                <w:color w:val="000000"/>
              </w:rPr>
              <w:t>вспомогательные</w:t>
            </w:r>
            <w:r>
              <w:rPr>
                <w:color w:val="000000"/>
              </w:rPr>
              <w:t xml:space="preserve"> </w:t>
            </w:r>
            <w:r w:rsidRPr="00E16317">
              <w:rPr>
                <w:color w:val="000000"/>
              </w:rPr>
              <w:t>операции</w:t>
            </w:r>
            <w:r>
              <w:rPr>
                <w:color w:val="000000"/>
              </w:rPr>
              <w:t xml:space="preserve"> </w:t>
            </w:r>
            <w:r w:rsidRPr="00E16317">
              <w:rPr>
                <w:color w:val="000000"/>
              </w:rPr>
              <w:t>обслуживания;</w:t>
            </w:r>
          </w:p>
          <w:p w14:paraId="0755170A" w14:textId="77777777" w:rsidR="00A97717" w:rsidRPr="00E16317" w:rsidRDefault="00A97717" w:rsidP="00830F18">
            <w:pPr>
              <w:numPr>
                <w:ilvl w:val="0"/>
                <w:numId w:val="12"/>
              </w:numPr>
              <w:tabs>
                <w:tab w:val="clear" w:pos="720"/>
                <w:tab w:val="num" w:pos="317"/>
              </w:tabs>
              <w:suppressAutoHyphens w:val="0"/>
              <w:spacing w:before="100" w:beforeAutospacing="1" w:after="100" w:afterAutospacing="1"/>
              <w:ind w:left="317" w:hanging="283"/>
              <w:jc w:val="both"/>
              <w:rPr>
                <w:color w:val="000000"/>
              </w:rPr>
            </w:pPr>
            <w:r w:rsidRPr="00E16317">
              <w:rPr>
                <w:color w:val="000000"/>
              </w:rPr>
              <w:t>передача</w:t>
            </w:r>
            <w:r>
              <w:rPr>
                <w:color w:val="000000"/>
              </w:rPr>
              <w:t xml:space="preserve"> </w:t>
            </w:r>
            <w:r w:rsidRPr="00E16317">
              <w:rPr>
                <w:color w:val="000000"/>
              </w:rPr>
              <w:t>информации</w:t>
            </w:r>
            <w:r>
              <w:rPr>
                <w:color w:val="000000"/>
              </w:rPr>
              <w:t xml:space="preserve"> </w:t>
            </w:r>
            <w:r w:rsidRPr="00E16317">
              <w:rPr>
                <w:color w:val="000000"/>
              </w:rPr>
              <w:t>между</w:t>
            </w:r>
            <w:r>
              <w:rPr>
                <w:color w:val="000000"/>
              </w:rPr>
              <w:t xml:space="preserve"> </w:t>
            </w:r>
            <w:r w:rsidRPr="00E16317">
              <w:rPr>
                <w:color w:val="000000"/>
              </w:rPr>
              <w:t>различными</w:t>
            </w:r>
            <w:r>
              <w:rPr>
                <w:color w:val="000000"/>
              </w:rPr>
              <w:t xml:space="preserve"> </w:t>
            </w:r>
            <w:r w:rsidRPr="00E16317">
              <w:rPr>
                <w:color w:val="000000"/>
              </w:rPr>
              <w:t>внутренними</w:t>
            </w:r>
            <w:r>
              <w:rPr>
                <w:color w:val="000000"/>
              </w:rPr>
              <w:t xml:space="preserve"> </w:t>
            </w:r>
            <w:r w:rsidRPr="00E16317">
              <w:rPr>
                <w:color w:val="000000"/>
              </w:rPr>
              <w:t>устройствами;</w:t>
            </w:r>
          </w:p>
          <w:p w14:paraId="66618172" w14:textId="77777777" w:rsidR="00A97717" w:rsidRPr="00E16317" w:rsidRDefault="00A97717" w:rsidP="00830F18">
            <w:pPr>
              <w:numPr>
                <w:ilvl w:val="0"/>
                <w:numId w:val="12"/>
              </w:numPr>
              <w:tabs>
                <w:tab w:val="clear" w:pos="720"/>
                <w:tab w:val="num" w:pos="317"/>
              </w:tabs>
              <w:suppressAutoHyphens w:val="0"/>
              <w:spacing w:before="100" w:beforeAutospacing="1" w:after="100" w:afterAutospacing="1"/>
              <w:ind w:left="317" w:hanging="283"/>
              <w:jc w:val="both"/>
            </w:pPr>
            <w:r w:rsidRPr="00E16317">
              <w:rPr>
                <w:color w:val="000000"/>
              </w:rPr>
              <w:t>программная</w:t>
            </w:r>
            <w:r>
              <w:rPr>
                <w:color w:val="000000"/>
              </w:rPr>
              <w:t xml:space="preserve"> </w:t>
            </w:r>
            <w:r w:rsidRPr="00E16317">
              <w:rPr>
                <w:color w:val="000000"/>
              </w:rPr>
              <w:t>поддержка</w:t>
            </w:r>
            <w:r>
              <w:rPr>
                <w:color w:val="000000"/>
              </w:rPr>
              <w:t xml:space="preserve"> </w:t>
            </w:r>
            <w:r w:rsidRPr="00E16317">
              <w:rPr>
                <w:color w:val="000000"/>
              </w:rPr>
              <w:t>работы</w:t>
            </w:r>
            <w:r>
              <w:rPr>
                <w:color w:val="000000"/>
              </w:rPr>
              <w:t xml:space="preserve"> </w:t>
            </w:r>
            <w:r w:rsidRPr="00E16317">
              <w:rPr>
                <w:color w:val="000000"/>
              </w:rPr>
              <w:t>периферийных</w:t>
            </w:r>
            <w:r>
              <w:rPr>
                <w:color w:val="000000"/>
              </w:rPr>
              <w:t xml:space="preserve"> </w:t>
            </w:r>
            <w:r w:rsidRPr="00E16317">
              <w:rPr>
                <w:color w:val="000000"/>
              </w:rPr>
              <w:t>устройств</w:t>
            </w:r>
            <w:r>
              <w:rPr>
                <w:color w:val="000000"/>
              </w:rPr>
              <w:t xml:space="preserve"> </w:t>
            </w:r>
            <w:r w:rsidRPr="00E16317">
              <w:rPr>
                <w:color w:val="000000"/>
              </w:rPr>
              <w:t>(дисплея,</w:t>
            </w:r>
            <w:r>
              <w:rPr>
                <w:color w:val="000000"/>
              </w:rPr>
              <w:t xml:space="preserve"> </w:t>
            </w:r>
            <w:r w:rsidRPr="00E16317">
              <w:rPr>
                <w:color w:val="000000"/>
              </w:rPr>
              <w:t>клавиатуры,</w:t>
            </w:r>
            <w:r>
              <w:rPr>
                <w:color w:val="000000"/>
              </w:rPr>
              <w:t xml:space="preserve"> </w:t>
            </w:r>
            <w:r w:rsidRPr="00E16317">
              <w:rPr>
                <w:color w:val="000000"/>
              </w:rPr>
              <w:t>дисковых</w:t>
            </w:r>
            <w:r>
              <w:rPr>
                <w:color w:val="000000"/>
              </w:rPr>
              <w:t xml:space="preserve"> </w:t>
            </w:r>
            <w:r w:rsidRPr="00E16317">
              <w:rPr>
                <w:color w:val="000000"/>
              </w:rPr>
              <w:t>накопителей,</w:t>
            </w:r>
            <w:r>
              <w:rPr>
                <w:color w:val="000000"/>
              </w:rPr>
              <w:t xml:space="preserve"> </w:t>
            </w:r>
            <w:r w:rsidRPr="00E16317">
              <w:rPr>
                <w:color w:val="000000"/>
              </w:rPr>
              <w:t>принтера</w:t>
            </w:r>
            <w:r>
              <w:rPr>
                <w:color w:val="000000"/>
              </w:rPr>
              <w:t xml:space="preserve"> </w:t>
            </w:r>
            <w:r w:rsidRPr="00E16317">
              <w:rPr>
                <w:color w:val="000000"/>
              </w:rPr>
              <w:t>и</w:t>
            </w:r>
            <w:r>
              <w:rPr>
                <w:color w:val="000000"/>
              </w:rPr>
              <w:t xml:space="preserve"> </w:t>
            </w:r>
            <w:r w:rsidRPr="00E16317">
              <w:rPr>
                <w:color w:val="000000"/>
              </w:rPr>
              <w:t>др.).</w:t>
            </w:r>
          </w:p>
        </w:tc>
      </w:tr>
      <w:tr w:rsidR="00A97717" w:rsidRPr="00E16317" w14:paraId="318EE9BD" w14:textId="77777777" w:rsidTr="00071235">
        <w:trPr>
          <w:trHeight w:val="341"/>
          <w:jc w:val="center"/>
        </w:trPr>
        <w:tc>
          <w:tcPr>
            <w:tcW w:w="851" w:type="dxa"/>
            <w:vMerge/>
            <w:textDirection w:val="btLr"/>
          </w:tcPr>
          <w:p w14:paraId="04BFE557" w14:textId="77777777" w:rsidR="00A97717" w:rsidRPr="00E16317" w:rsidRDefault="00A97717" w:rsidP="00F42973">
            <w:pPr>
              <w:widowControl w:val="0"/>
              <w:autoSpaceDE w:val="0"/>
              <w:autoSpaceDN w:val="0"/>
              <w:adjustRightInd w:val="0"/>
              <w:ind w:left="113" w:right="113"/>
              <w:jc w:val="center"/>
            </w:pPr>
          </w:p>
        </w:tc>
        <w:tc>
          <w:tcPr>
            <w:tcW w:w="3627" w:type="dxa"/>
          </w:tcPr>
          <w:p w14:paraId="50CDEFE1" w14:textId="77777777" w:rsidR="00A97717" w:rsidRPr="00394217" w:rsidRDefault="00A97717" w:rsidP="00F4297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6154" w:type="dxa"/>
            <w:vMerge/>
          </w:tcPr>
          <w:p w14:paraId="07786A33" w14:textId="77777777" w:rsidR="00A97717" w:rsidRPr="00394217" w:rsidRDefault="00A97717" w:rsidP="00F42973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A97717" w:rsidRPr="00E16317" w14:paraId="57B51033" w14:textId="77777777" w:rsidTr="00F42973">
        <w:trPr>
          <w:trHeight w:val="261"/>
          <w:jc w:val="center"/>
        </w:trPr>
        <w:tc>
          <w:tcPr>
            <w:tcW w:w="851" w:type="dxa"/>
            <w:vMerge/>
          </w:tcPr>
          <w:p w14:paraId="52A9CEE0" w14:textId="77777777" w:rsidR="00A97717" w:rsidRPr="00394217" w:rsidRDefault="00A97717" w:rsidP="00F4297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9781" w:type="dxa"/>
            <w:gridSpan w:val="2"/>
            <w:shd w:val="clear" w:color="auto" w:fill="FFFFFF"/>
          </w:tcPr>
          <w:p w14:paraId="577251B2" w14:textId="77777777" w:rsidR="00A97717" w:rsidRPr="00E16317" w:rsidRDefault="00A97717" w:rsidP="00F42973">
            <w:pPr>
              <w:widowControl w:val="0"/>
              <w:autoSpaceDE w:val="0"/>
              <w:autoSpaceDN w:val="0"/>
              <w:adjustRightInd w:val="0"/>
              <w:jc w:val="both"/>
            </w:pPr>
            <w:r w:rsidRPr="00E16317">
              <w:t>Утилиты</w:t>
            </w:r>
          </w:p>
        </w:tc>
      </w:tr>
      <w:tr w:rsidR="00A97717" w:rsidRPr="00E16317" w14:paraId="3C4A386A" w14:textId="77777777" w:rsidTr="00071235">
        <w:trPr>
          <w:trHeight w:val="609"/>
          <w:jc w:val="center"/>
        </w:trPr>
        <w:tc>
          <w:tcPr>
            <w:tcW w:w="851" w:type="dxa"/>
            <w:vMerge/>
          </w:tcPr>
          <w:p w14:paraId="583B5C01" w14:textId="77777777" w:rsidR="00A97717" w:rsidRPr="00E16317" w:rsidRDefault="00A97717" w:rsidP="00F42973">
            <w:pPr>
              <w:widowControl w:val="0"/>
              <w:autoSpaceDE w:val="0"/>
              <w:autoSpaceDN w:val="0"/>
              <w:adjustRightInd w:val="0"/>
              <w:rPr>
                <w:lang w:val="en-US"/>
              </w:rPr>
            </w:pPr>
          </w:p>
        </w:tc>
        <w:tc>
          <w:tcPr>
            <w:tcW w:w="3627" w:type="dxa"/>
          </w:tcPr>
          <w:p w14:paraId="78456648" w14:textId="77777777" w:rsidR="00A97717" w:rsidRPr="00E16317" w:rsidRDefault="00A97717" w:rsidP="00F42973">
            <w:pPr>
              <w:widowControl w:val="0"/>
              <w:autoSpaceDE w:val="0"/>
              <w:autoSpaceDN w:val="0"/>
              <w:adjustRightInd w:val="0"/>
              <w:rPr>
                <w:lang w:val="en-US"/>
              </w:rPr>
            </w:pPr>
            <w:r w:rsidRPr="00E16317">
              <w:t>Файловый</w:t>
            </w:r>
            <w:r>
              <w:t xml:space="preserve"> </w:t>
            </w:r>
            <w:r w:rsidRPr="00E16317">
              <w:t>менеджер</w:t>
            </w:r>
            <w:r>
              <w:t xml:space="preserve"> </w:t>
            </w:r>
            <w:r w:rsidRPr="00E16317">
              <w:rPr>
                <w:lang w:val="en-US"/>
              </w:rPr>
              <w:t>Total</w:t>
            </w:r>
            <w:r>
              <w:rPr>
                <w:lang w:val="en-US"/>
              </w:rPr>
              <w:t xml:space="preserve"> </w:t>
            </w:r>
            <w:r w:rsidRPr="00E16317">
              <w:rPr>
                <w:lang w:val="en-US"/>
              </w:rPr>
              <w:t>Commander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6154" w:type="dxa"/>
          </w:tcPr>
          <w:p w14:paraId="1971C2C8" w14:textId="77777777" w:rsidR="00A97717" w:rsidRPr="00E16317" w:rsidRDefault="00A97717" w:rsidP="00F42973">
            <w:pPr>
              <w:widowControl w:val="0"/>
              <w:autoSpaceDE w:val="0"/>
              <w:autoSpaceDN w:val="0"/>
              <w:adjustRightInd w:val="0"/>
            </w:pPr>
            <w:r w:rsidRPr="00E16317">
              <w:t>Создание,</w:t>
            </w:r>
            <w:r>
              <w:t xml:space="preserve"> </w:t>
            </w:r>
            <w:r w:rsidRPr="00E16317">
              <w:t>копирование,</w:t>
            </w:r>
            <w:r>
              <w:t xml:space="preserve"> </w:t>
            </w:r>
            <w:r w:rsidRPr="00E16317">
              <w:t>редактирование,</w:t>
            </w:r>
            <w:r>
              <w:t xml:space="preserve"> </w:t>
            </w:r>
            <w:r w:rsidRPr="00E16317">
              <w:t>удаление</w:t>
            </w:r>
            <w:r>
              <w:t xml:space="preserve"> </w:t>
            </w:r>
            <w:r w:rsidRPr="00E16317">
              <w:t>файлов,</w:t>
            </w:r>
            <w:r>
              <w:t xml:space="preserve"> </w:t>
            </w:r>
            <w:r w:rsidRPr="00E16317">
              <w:t>настройка</w:t>
            </w:r>
            <w:r>
              <w:t xml:space="preserve"> </w:t>
            </w:r>
            <w:r w:rsidRPr="00E16317">
              <w:t>конфигурации</w:t>
            </w:r>
            <w:r>
              <w:t xml:space="preserve"> </w:t>
            </w:r>
            <w:r w:rsidRPr="00E16317">
              <w:t>файлов</w:t>
            </w:r>
          </w:p>
        </w:tc>
      </w:tr>
      <w:tr w:rsidR="00A97717" w:rsidRPr="00E16317" w14:paraId="04C2647F" w14:textId="77777777" w:rsidTr="00071235">
        <w:trPr>
          <w:trHeight w:val="331"/>
          <w:jc w:val="center"/>
        </w:trPr>
        <w:tc>
          <w:tcPr>
            <w:tcW w:w="851" w:type="dxa"/>
            <w:vMerge/>
          </w:tcPr>
          <w:p w14:paraId="06631879" w14:textId="77777777" w:rsidR="00A97717" w:rsidRPr="00E16317" w:rsidRDefault="00A97717" w:rsidP="00F4297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3627" w:type="dxa"/>
          </w:tcPr>
          <w:p w14:paraId="22AE84E5" w14:textId="77777777" w:rsidR="00A97717" w:rsidRPr="00E16317" w:rsidRDefault="00A97717" w:rsidP="00F42973">
            <w:pPr>
              <w:widowControl w:val="0"/>
              <w:autoSpaceDE w:val="0"/>
              <w:autoSpaceDN w:val="0"/>
              <w:adjustRightInd w:val="0"/>
              <w:rPr>
                <w:lang w:val="en-US"/>
              </w:rPr>
            </w:pPr>
            <w:r w:rsidRPr="00E16317">
              <w:t>Архиватор</w:t>
            </w:r>
            <w:r>
              <w:t xml:space="preserve"> </w:t>
            </w:r>
            <w:proofErr w:type="spellStart"/>
            <w:r w:rsidRPr="00E16317">
              <w:rPr>
                <w:lang w:val="en-US"/>
              </w:rPr>
              <w:t>WinRaR</w:t>
            </w:r>
            <w:proofErr w:type="spellEnd"/>
            <w:r>
              <w:rPr>
                <w:lang w:val="en-US"/>
              </w:rPr>
              <w:t xml:space="preserve"> </w:t>
            </w:r>
          </w:p>
        </w:tc>
        <w:tc>
          <w:tcPr>
            <w:tcW w:w="6154" w:type="dxa"/>
          </w:tcPr>
          <w:p w14:paraId="1C2CFBBE" w14:textId="77777777" w:rsidR="00A97717" w:rsidRPr="00E16317" w:rsidRDefault="00A97717" w:rsidP="00F42973">
            <w:pPr>
              <w:widowControl w:val="0"/>
              <w:autoSpaceDE w:val="0"/>
              <w:autoSpaceDN w:val="0"/>
              <w:adjustRightInd w:val="0"/>
            </w:pPr>
            <w:r w:rsidRPr="00E16317">
              <w:t>Создание</w:t>
            </w:r>
            <w:r>
              <w:t xml:space="preserve"> </w:t>
            </w:r>
            <w:r w:rsidRPr="00E16317">
              <w:t>архивных</w:t>
            </w:r>
            <w:r>
              <w:t xml:space="preserve"> </w:t>
            </w:r>
            <w:r w:rsidRPr="00E16317">
              <w:t>копий,</w:t>
            </w:r>
            <w:r>
              <w:t xml:space="preserve"> </w:t>
            </w:r>
            <w:r w:rsidRPr="00E16317">
              <w:t>создание</w:t>
            </w:r>
            <w:r>
              <w:t xml:space="preserve"> </w:t>
            </w:r>
            <w:r w:rsidRPr="00E16317">
              <w:t>защищенных</w:t>
            </w:r>
            <w:r>
              <w:t xml:space="preserve"> </w:t>
            </w:r>
            <w:r w:rsidRPr="00E16317">
              <w:t>архивов</w:t>
            </w:r>
          </w:p>
        </w:tc>
      </w:tr>
      <w:tr w:rsidR="00A97717" w:rsidRPr="00E16317" w14:paraId="3BBA9D6F" w14:textId="77777777" w:rsidTr="00F42973">
        <w:trPr>
          <w:trHeight w:val="278"/>
          <w:jc w:val="center"/>
        </w:trPr>
        <w:tc>
          <w:tcPr>
            <w:tcW w:w="851" w:type="dxa"/>
            <w:vMerge/>
          </w:tcPr>
          <w:p w14:paraId="3095FFA7" w14:textId="77777777" w:rsidR="00A97717" w:rsidRPr="00E16317" w:rsidRDefault="00A97717" w:rsidP="00F4297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9781" w:type="dxa"/>
            <w:gridSpan w:val="2"/>
          </w:tcPr>
          <w:p w14:paraId="057D8742" w14:textId="77777777" w:rsidR="00A97717" w:rsidRPr="00E16317" w:rsidRDefault="00A97717" w:rsidP="00F42973">
            <w:pPr>
              <w:widowControl w:val="0"/>
              <w:autoSpaceDE w:val="0"/>
              <w:autoSpaceDN w:val="0"/>
              <w:adjustRightInd w:val="0"/>
            </w:pPr>
            <w:r w:rsidRPr="00E16317">
              <w:t>Антивирусы</w:t>
            </w:r>
            <w:r>
              <w:t xml:space="preserve"> </w:t>
            </w:r>
          </w:p>
        </w:tc>
      </w:tr>
      <w:tr w:rsidR="00A97717" w:rsidRPr="00E16317" w14:paraId="263F43C7" w14:textId="77777777" w:rsidTr="00071235">
        <w:trPr>
          <w:trHeight w:val="273"/>
          <w:jc w:val="center"/>
        </w:trPr>
        <w:tc>
          <w:tcPr>
            <w:tcW w:w="851" w:type="dxa"/>
            <w:vMerge/>
          </w:tcPr>
          <w:p w14:paraId="0136767B" w14:textId="77777777" w:rsidR="00A97717" w:rsidRPr="00E16317" w:rsidRDefault="00A97717" w:rsidP="00F4297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3627" w:type="dxa"/>
          </w:tcPr>
          <w:p w14:paraId="216C0748" w14:textId="77777777" w:rsidR="00A97717" w:rsidRDefault="00A97717" w:rsidP="00F42973">
            <w:pPr>
              <w:widowControl w:val="0"/>
              <w:autoSpaceDE w:val="0"/>
              <w:autoSpaceDN w:val="0"/>
              <w:adjustRightInd w:val="0"/>
            </w:pPr>
            <w:r w:rsidRPr="00E16317">
              <w:rPr>
                <w:lang w:val="en-US"/>
              </w:rPr>
              <w:t>ESET</w:t>
            </w:r>
            <w:r>
              <w:rPr>
                <w:lang w:val="en-US"/>
              </w:rPr>
              <w:t xml:space="preserve"> </w:t>
            </w:r>
            <w:r w:rsidRPr="00E16317">
              <w:rPr>
                <w:lang w:val="en-US"/>
              </w:rPr>
              <w:t>NOD</w:t>
            </w:r>
            <w:r>
              <w:rPr>
                <w:lang w:val="en-US"/>
              </w:rPr>
              <w:t xml:space="preserve"> </w:t>
            </w:r>
            <w:r w:rsidRPr="00E16317">
              <w:rPr>
                <w:lang w:val="en-US"/>
              </w:rPr>
              <w:t>Antivirus</w:t>
            </w:r>
            <w:r>
              <w:rPr>
                <w:lang w:val="en-US"/>
              </w:rPr>
              <w:t xml:space="preserve"> </w:t>
            </w:r>
            <w:r>
              <w:t>32</w:t>
            </w:r>
          </w:p>
          <w:p w14:paraId="48600A48" w14:textId="77777777" w:rsidR="00A97717" w:rsidRPr="00475C88" w:rsidRDefault="00A97717" w:rsidP="00F42973">
            <w:pPr>
              <w:widowControl w:val="0"/>
              <w:autoSpaceDE w:val="0"/>
              <w:autoSpaceDN w:val="0"/>
              <w:adjustRightInd w:val="0"/>
              <w:rPr>
                <w:lang w:val="en-US"/>
              </w:rPr>
            </w:pPr>
            <w:r>
              <w:t>Версия: 4.2.76.1</w:t>
            </w:r>
          </w:p>
        </w:tc>
        <w:tc>
          <w:tcPr>
            <w:tcW w:w="6154" w:type="dxa"/>
          </w:tcPr>
          <w:p w14:paraId="2777492E" w14:textId="77777777" w:rsidR="00A97717" w:rsidRPr="00E16317" w:rsidRDefault="00A97717" w:rsidP="00EA1A1B">
            <w:pPr>
              <w:widowControl w:val="0"/>
              <w:autoSpaceDE w:val="0"/>
              <w:autoSpaceDN w:val="0"/>
              <w:adjustRightInd w:val="0"/>
            </w:pPr>
            <w:r w:rsidRPr="00E16317">
              <w:t>Сканирование</w:t>
            </w:r>
            <w:r>
              <w:t xml:space="preserve"> </w:t>
            </w:r>
            <w:r w:rsidRPr="00E16317">
              <w:t>электронных</w:t>
            </w:r>
            <w:r>
              <w:t xml:space="preserve"> </w:t>
            </w:r>
            <w:r w:rsidRPr="00E16317">
              <w:t>носителей</w:t>
            </w:r>
            <w:r>
              <w:t xml:space="preserve"> </w:t>
            </w:r>
            <w:r w:rsidRPr="00E16317">
              <w:t>на</w:t>
            </w:r>
            <w:r>
              <w:t xml:space="preserve"> </w:t>
            </w:r>
            <w:r w:rsidRPr="00E16317">
              <w:t>наличие</w:t>
            </w:r>
            <w:r>
              <w:t xml:space="preserve"> </w:t>
            </w:r>
            <w:r w:rsidRPr="00E16317">
              <w:t>вредоносных</w:t>
            </w:r>
            <w:r>
              <w:t xml:space="preserve"> </w:t>
            </w:r>
            <w:r w:rsidRPr="00E16317">
              <w:t>программ.</w:t>
            </w:r>
            <w:r>
              <w:t xml:space="preserve"> </w:t>
            </w:r>
          </w:p>
        </w:tc>
      </w:tr>
      <w:tr w:rsidR="00A97717" w:rsidRPr="00E16317" w14:paraId="554BA5F6" w14:textId="77777777" w:rsidTr="00F42973">
        <w:trPr>
          <w:trHeight w:val="387"/>
          <w:jc w:val="center"/>
        </w:trPr>
        <w:tc>
          <w:tcPr>
            <w:tcW w:w="851" w:type="dxa"/>
            <w:vMerge w:val="restart"/>
            <w:textDirection w:val="btLr"/>
          </w:tcPr>
          <w:p w14:paraId="6417E981" w14:textId="77777777" w:rsidR="00A97717" w:rsidRPr="00E16317" w:rsidRDefault="00A97717" w:rsidP="00F42973">
            <w:pPr>
              <w:widowControl w:val="0"/>
              <w:autoSpaceDE w:val="0"/>
              <w:autoSpaceDN w:val="0"/>
              <w:adjustRightInd w:val="0"/>
              <w:ind w:left="113" w:right="113"/>
              <w:jc w:val="center"/>
            </w:pPr>
            <w:r w:rsidRPr="00E16317">
              <w:t>Прикладное</w:t>
            </w:r>
            <w:r>
              <w:t xml:space="preserve"> </w:t>
            </w:r>
            <w:r w:rsidRPr="00E16317">
              <w:t>ПО</w:t>
            </w:r>
          </w:p>
        </w:tc>
        <w:tc>
          <w:tcPr>
            <w:tcW w:w="9781" w:type="dxa"/>
            <w:gridSpan w:val="2"/>
          </w:tcPr>
          <w:p w14:paraId="0465ED42" w14:textId="77777777" w:rsidR="00A97717" w:rsidRPr="00E16317" w:rsidRDefault="00A97717" w:rsidP="00F42973">
            <w:pPr>
              <w:widowControl w:val="0"/>
              <w:autoSpaceDE w:val="0"/>
              <w:autoSpaceDN w:val="0"/>
              <w:adjustRightInd w:val="0"/>
              <w:ind w:left="-74"/>
              <w:jc w:val="both"/>
            </w:pPr>
            <w:r w:rsidRPr="00E16317">
              <w:t>Офисные</w:t>
            </w:r>
            <w:r>
              <w:t xml:space="preserve"> </w:t>
            </w:r>
            <w:r w:rsidRPr="00E16317">
              <w:t>пакеты</w:t>
            </w:r>
            <w:r>
              <w:t xml:space="preserve"> </w:t>
            </w:r>
            <w:r w:rsidRPr="00E16317">
              <w:rPr>
                <w:lang w:val="en-US"/>
              </w:rPr>
              <w:t>Microsoft</w:t>
            </w:r>
            <w:r>
              <w:t xml:space="preserve"> </w:t>
            </w:r>
            <w:r w:rsidRPr="00E16317">
              <w:t>2010</w:t>
            </w:r>
          </w:p>
        </w:tc>
      </w:tr>
      <w:tr w:rsidR="00A97717" w:rsidRPr="00E16317" w14:paraId="3FA841BE" w14:textId="77777777" w:rsidTr="00071235">
        <w:trPr>
          <w:trHeight w:val="499"/>
          <w:jc w:val="center"/>
        </w:trPr>
        <w:tc>
          <w:tcPr>
            <w:tcW w:w="851" w:type="dxa"/>
            <w:vMerge/>
          </w:tcPr>
          <w:p w14:paraId="522AB5EB" w14:textId="77777777" w:rsidR="00A97717" w:rsidRPr="00E16317" w:rsidRDefault="00A97717" w:rsidP="00F4297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3627" w:type="dxa"/>
          </w:tcPr>
          <w:p w14:paraId="4B91D342" w14:textId="77777777" w:rsidR="00A97717" w:rsidRPr="00E16317" w:rsidRDefault="00A97717" w:rsidP="00F42973">
            <w:pPr>
              <w:widowControl w:val="0"/>
              <w:autoSpaceDE w:val="0"/>
              <w:autoSpaceDN w:val="0"/>
              <w:adjustRightInd w:val="0"/>
              <w:ind w:left="-74"/>
              <w:rPr>
                <w:lang w:val="en-US"/>
              </w:rPr>
            </w:pPr>
            <w:r w:rsidRPr="00E16317">
              <w:rPr>
                <w:lang w:val="en-US"/>
              </w:rPr>
              <w:t>MS</w:t>
            </w:r>
            <w:r>
              <w:t xml:space="preserve"> </w:t>
            </w:r>
            <w:r w:rsidRPr="00E16317">
              <w:rPr>
                <w:lang w:val="en-US"/>
              </w:rPr>
              <w:t>Word</w:t>
            </w:r>
          </w:p>
        </w:tc>
        <w:tc>
          <w:tcPr>
            <w:tcW w:w="6154" w:type="dxa"/>
          </w:tcPr>
          <w:p w14:paraId="3462717B" w14:textId="77777777" w:rsidR="00A97717" w:rsidRPr="00E16317" w:rsidRDefault="00A97717" w:rsidP="00F42973">
            <w:pPr>
              <w:widowControl w:val="0"/>
              <w:autoSpaceDE w:val="0"/>
              <w:autoSpaceDN w:val="0"/>
              <w:adjustRightInd w:val="0"/>
            </w:pPr>
            <w:r w:rsidRPr="00E16317">
              <w:t>Создание,</w:t>
            </w:r>
            <w:r>
              <w:t xml:space="preserve"> </w:t>
            </w:r>
            <w:r w:rsidRPr="00E16317">
              <w:t>редактирование</w:t>
            </w:r>
            <w:r>
              <w:t xml:space="preserve"> </w:t>
            </w:r>
            <w:proofErr w:type="gramStart"/>
            <w:r w:rsidRPr="00E16317">
              <w:t>и</w:t>
            </w:r>
            <w:r>
              <w:t xml:space="preserve">  </w:t>
            </w:r>
            <w:r w:rsidRPr="00E16317">
              <w:t>форматирование</w:t>
            </w:r>
            <w:proofErr w:type="gramEnd"/>
            <w:r>
              <w:t xml:space="preserve"> </w:t>
            </w:r>
            <w:r w:rsidRPr="00E16317">
              <w:t>текстовых</w:t>
            </w:r>
            <w:r>
              <w:t xml:space="preserve"> </w:t>
            </w:r>
            <w:r w:rsidRPr="00E16317">
              <w:t>документов.</w:t>
            </w:r>
          </w:p>
        </w:tc>
      </w:tr>
      <w:tr w:rsidR="00A97717" w:rsidRPr="00E16317" w14:paraId="010CF1B0" w14:textId="77777777" w:rsidTr="00071235">
        <w:trPr>
          <w:trHeight w:val="323"/>
          <w:jc w:val="center"/>
        </w:trPr>
        <w:tc>
          <w:tcPr>
            <w:tcW w:w="851" w:type="dxa"/>
            <w:vMerge/>
          </w:tcPr>
          <w:p w14:paraId="34EEE97F" w14:textId="77777777" w:rsidR="00A97717" w:rsidRPr="00E16317" w:rsidRDefault="00A97717" w:rsidP="00F4297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3627" w:type="dxa"/>
          </w:tcPr>
          <w:p w14:paraId="4C806DF3" w14:textId="77777777" w:rsidR="00A97717" w:rsidRPr="00E16317" w:rsidRDefault="00A97717" w:rsidP="00F42973">
            <w:pPr>
              <w:widowControl w:val="0"/>
              <w:autoSpaceDE w:val="0"/>
              <w:autoSpaceDN w:val="0"/>
              <w:adjustRightInd w:val="0"/>
              <w:ind w:left="-74"/>
              <w:rPr>
                <w:lang w:val="en-US"/>
              </w:rPr>
            </w:pPr>
            <w:r w:rsidRPr="00E16317">
              <w:rPr>
                <w:lang w:val="en-US"/>
              </w:rPr>
              <w:t>MS</w:t>
            </w:r>
            <w:r>
              <w:rPr>
                <w:lang w:val="en-US"/>
              </w:rPr>
              <w:t xml:space="preserve"> </w:t>
            </w:r>
            <w:r w:rsidRPr="00E16317">
              <w:rPr>
                <w:lang w:val="en-US"/>
              </w:rPr>
              <w:t>Excel</w:t>
            </w:r>
          </w:p>
        </w:tc>
        <w:tc>
          <w:tcPr>
            <w:tcW w:w="6154" w:type="dxa"/>
          </w:tcPr>
          <w:p w14:paraId="7606E1AF" w14:textId="77777777" w:rsidR="00A97717" w:rsidRPr="00E16317" w:rsidRDefault="00A97717" w:rsidP="00F42973">
            <w:pPr>
              <w:widowControl w:val="0"/>
              <w:autoSpaceDE w:val="0"/>
              <w:autoSpaceDN w:val="0"/>
              <w:adjustRightInd w:val="0"/>
            </w:pPr>
            <w:r w:rsidRPr="00E16317">
              <w:t>Создание</w:t>
            </w:r>
            <w:r>
              <w:t xml:space="preserve"> </w:t>
            </w:r>
            <w:r w:rsidRPr="00E16317">
              <w:t>электронных</w:t>
            </w:r>
            <w:r>
              <w:t xml:space="preserve"> </w:t>
            </w:r>
            <w:r w:rsidRPr="00E16317">
              <w:t>таблиц,</w:t>
            </w:r>
            <w:r>
              <w:t xml:space="preserve"> </w:t>
            </w:r>
            <w:r w:rsidRPr="00E16317">
              <w:t>диаграмм.</w:t>
            </w:r>
          </w:p>
        </w:tc>
      </w:tr>
      <w:tr w:rsidR="00A97717" w:rsidRPr="00E16317" w14:paraId="59DEBFA3" w14:textId="77777777" w:rsidTr="00071235">
        <w:trPr>
          <w:trHeight w:val="271"/>
          <w:jc w:val="center"/>
        </w:trPr>
        <w:tc>
          <w:tcPr>
            <w:tcW w:w="851" w:type="dxa"/>
            <w:vMerge/>
          </w:tcPr>
          <w:p w14:paraId="68A08AD5" w14:textId="77777777" w:rsidR="00A97717" w:rsidRPr="00E16317" w:rsidRDefault="00A97717" w:rsidP="00F42973">
            <w:pPr>
              <w:widowControl w:val="0"/>
              <w:autoSpaceDE w:val="0"/>
              <w:autoSpaceDN w:val="0"/>
              <w:adjustRightInd w:val="0"/>
              <w:rPr>
                <w:lang w:val="en-US"/>
              </w:rPr>
            </w:pPr>
          </w:p>
        </w:tc>
        <w:tc>
          <w:tcPr>
            <w:tcW w:w="3627" w:type="dxa"/>
          </w:tcPr>
          <w:p w14:paraId="71FAF96D" w14:textId="77777777" w:rsidR="00A97717" w:rsidRPr="00E16317" w:rsidRDefault="00A97717" w:rsidP="00F42973">
            <w:pPr>
              <w:widowControl w:val="0"/>
              <w:autoSpaceDE w:val="0"/>
              <w:autoSpaceDN w:val="0"/>
              <w:adjustRightInd w:val="0"/>
              <w:ind w:left="-74"/>
              <w:rPr>
                <w:lang w:val="en-US"/>
              </w:rPr>
            </w:pPr>
            <w:r w:rsidRPr="00E16317">
              <w:rPr>
                <w:lang w:val="en-US"/>
              </w:rPr>
              <w:t>MS</w:t>
            </w:r>
            <w:r>
              <w:rPr>
                <w:lang w:val="en-US"/>
              </w:rPr>
              <w:t xml:space="preserve"> </w:t>
            </w:r>
            <w:r w:rsidRPr="00E16317">
              <w:rPr>
                <w:lang w:val="en-US"/>
              </w:rPr>
              <w:t>PowerPoint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6154" w:type="dxa"/>
          </w:tcPr>
          <w:p w14:paraId="443FAD0E" w14:textId="77777777" w:rsidR="00A97717" w:rsidRPr="00E16317" w:rsidRDefault="00A97717" w:rsidP="00F42973">
            <w:pPr>
              <w:widowControl w:val="0"/>
              <w:autoSpaceDE w:val="0"/>
              <w:autoSpaceDN w:val="0"/>
              <w:adjustRightInd w:val="0"/>
            </w:pPr>
            <w:r w:rsidRPr="00E16317">
              <w:t>Создание</w:t>
            </w:r>
            <w:r>
              <w:t xml:space="preserve"> </w:t>
            </w:r>
            <w:r w:rsidRPr="00E16317">
              <w:t>презентаций.</w:t>
            </w:r>
          </w:p>
        </w:tc>
      </w:tr>
      <w:tr w:rsidR="00A97717" w:rsidRPr="00E16317" w14:paraId="105B2DAD" w14:textId="77777777" w:rsidTr="00071235">
        <w:trPr>
          <w:trHeight w:val="271"/>
          <w:jc w:val="center"/>
        </w:trPr>
        <w:tc>
          <w:tcPr>
            <w:tcW w:w="851" w:type="dxa"/>
            <w:vMerge/>
          </w:tcPr>
          <w:p w14:paraId="516AA9FA" w14:textId="77777777" w:rsidR="00A97717" w:rsidRPr="00E16317" w:rsidRDefault="00A97717" w:rsidP="00F42973">
            <w:pPr>
              <w:widowControl w:val="0"/>
              <w:autoSpaceDE w:val="0"/>
              <w:autoSpaceDN w:val="0"/>
              <w:adjustRightInd w:val="0"/>
              <w:rPr>
                <w:lang w:val="en-US"/>
              </w:rPr>
            </w:pPr>
          </w:p>
        </w:tc>
        <w:tc>
          <w:tcPr>
            <w:tcW w:w="3627" w:type="dxa"/>
          </w:tcPr>
          <w:p w14:paraId="0407CCE4" w14:textId="77777777" w:rsidR="00A97717" w:rsidRPr="006F3C89" w:rsidRDefault="00A97717" w:rsidP="006F3C89">
            <w:pPr>
              <w:widowControl w:val="0"/>
              <w:autoSpaceDE w:val="0"/>
              <w:autoSpaceDN w:val="0"/>
              <w:adjustRightInd w:val="0"/>
              <w:ind w:left="-74"/>
            </w:pPr>
            <w:r w:rsidRPr="00E16317">
              <w:rPr>
                <w:lang w:val="en-US"/>
              </w:rPr>
              <w:t>Visual</w:t>
            </w:r>
            <w:r>
              <w:rPr>
                <w:lang w:val="en-US"/>
              </w:rPr>
              <w:t xml:space="preserve"> </w:t>
            </w:r>
            <w:r w:rsidRPr="00E16317">
              <w:rPr>
                <w:lang w:val="en-US"/>
              </w:rPr>
              <w:t>Studio</w:t>
            </w:r>
            <w:r>
              <w:rPr>
                <w:lang w:val="en-US"/>
              </w:rPr>
              <w:t xml:space="preserve"> </w:t>
            </w:r>
            <w:r w:rsidR="006F3C89">
              <w:t>2022</w:t>
            </w:r>
          </w:p>
        </w:tc>
        <w:tc>
          <w:tcPr>
            <w:tcW w:w="6154" w:type="dxa"/>
          </w:tcPr>
          <w:p w14:paraId="3A4BFDFA" w14:textId="77777777" w:rsidR="00A97717" w:rsidRPr="00A907FB" w:rsidRDefault="00A97717" w:rsidP="00F42973">
            <w:pPr>
              <w:widowControl w:val="0"/>
              <w:autoSpaceDE w:val="0"/>
              <w:autoSpaceDN w:val="0"/>
              <w:adjustRightInd w:val="0"/>
            </w:pPr>
            <w:proofErr w:type="gramStart"/>
            <w:r w:rsidRPr="00A907FB">
              <w:t>Данный</w:t>
            </w:r>
            <w:r>
              <w:t xml:space="preserve"> </w:t>
            </w:r>
            <w:r w:rsidRPr="00A907FB">
              <w:t>продукт</w:t>
            </w:r>
            <w:proofErr w:type="gramEnd"/>
            <w:r>
              <w:t xml:space="preserve"> </w:t>
            </w:r>
            <w:r w:rsidRPr="00A907FB">
              <w:t>который</w:t>
            </w:r>
            <w:r>
              <w:t xml:space="preserve"> </w:t>
            </w:r>
            <w:r w:rsidRPr="00A907FB">
              <w:t>позволяет</w:t>
            </w:r>
            <w:r>
              <w:t xml:space="preserve"> </w:t>
            </w:r>
            <w:r w:rsidRPr="00A907FB">
              <w:t>разрабатывать</w:t>
            </w:r>
            <w:r>
              <w:t xml:space="preserve"> </w:t>
            </w:r>
            <w:r w:rsidRPr="00A907FB">
              <w:t>как</w:t>
            </w:r>
            <w:r>
              <w:t xml:space="preserve"> </w:t>
            </w:r>
            <w:r w:rsidRPr="00A907FB">
              <w:t>консольные</w:t>
            </w:r>
            <w:r>
              <w:t xml:space="preserve"> </w:t>
            </w:r>
            <w:r w:rsidRPr="00A907FB">
              <w:t>приложения</w:t>
            </w:r>
            <w:r>
              <w:t xml:space="preserve"> </w:t>
            </w:r>
            <w:r w:rsidRPr="00A907FB">
              <w:t>так</w:t>
            </w:r>
            <w:r>
              <w:t xml:space="preserve"> </w:t>
            </w:r>
            <w:r w:rsidRPr="00A907FB">
              <w:t>и</w:t>
            </w:r>
            <w:r>
              <w:t xml:space="preserve"> </w:t>
            </w:r>
            <w:r w:rsidRPr="00A907FB">
              <w:t>приложения</w:t>
            </w:r>
            <w:r>
              <w:t xml:space="preserve"> </w:t>
            </w:r>
            <w:r w:rsidRPr="00A907FB">
              <w:t>с</w:t>
            </w:r>
            <w:r>
              <w:t xml:space="preserve"> </w:t>
            </w:r>
            <w:r w:rsidRPr="00A907FB">
              <w:t>графическим</w:t>
            </w:r>
            <w:r>
              <w:t xml:space="preserve"> </w:t>
            </w:r>
            <w:r w:rsidRPr="00A907FB">
              <w:t>интерфейсом</w:t>
            </w:r>
            <w:r>
              <w:rPr>
                <w:color w:val="222222"/>
                <w:sz w:val="18"/>
                <w:szCs w:val="18"/>
                <w:shd w:val="clear" w:color="auto" w:fill="FFFFFF"/>
              </w:rPr>
              <w:t xml:space="preserve"> </w:t>
            </w:r>
            <w:r w:rsidRPr="00A907FB">
              <w:rPr>
                <w:color w:val="222222"/>
                <w:shd w:val="clear" w:color="auto" w:fill="FFFFFF"/>
              </w:rPr>
              <w:t>в</w:t>
            </w:r>
            <w:r>
              <w:rPr>
                <w:color w:val="222222"/>
                <w:shd w:val="clear" w:color="auto" w:fill="FFFFFF"/>
              </w:rPr>
              <w:t xml:space="preserve"> </w:t>
            </w:r>
            <w:r w:rsidRPr="00A907FB">
              <w:rPr>
                <w:color w:val="222222"/>
                <w:shd w:val="clear" w:color="auto" w:fill="FFFFFF"/>
              </w:rPr>
              <w:t>том</w:t>
            </w:r>
            <w:r>
              <w:rPr>
                <w:color w:val="222222"/>
                <w:shd w:val="clear" w:color="auto" w:fill="FFFFFF"/>
              </w:rPr>
              <w:t xml:space="preserve"> </w:t>
            </w:r>
            <w:r w:rsidRPr="00A907FB">
              <w:rPr>
                <w:color w:val="222222"/>
                <w:shd w:val="clear" w:color="auto" w:fill="FFFFFF"/>
              </w:rPr>
              <w:t>числе</w:t>
            </w:r>
            <w:r>
              <w:rPr>
                <w:color w:val="222222"/>
                <w:shd w:val="clear" w:color="auto" w:fill="FFFFFF"/>
              </w:rPr>
              <w:t xml:space="preserve"> </w:t>
            </w:r>
            <w:r w:rsidRPr="00A907FB">
              <w:rPr>
                <w:color w:val="222222"/>
                <w:shd w:val="clear" w:color="auto" w:fill="FFFFFF"/>
              </w:rPr>
              <w:t>с</w:t>
            </w:r>
            <w:r>
              <w:rPr>
                <w:color w:val="222222"/>
                <w:shd w:val="clear" w:color="auto" w:fill="FFFFFF"/>
              </w:rPr>
              <w:t xml:space="preserve"> </w:t>
            </w:r>
            <w:r w:rsidRPr="00A907FB">
              <w:rPr>
                <w:color w:val="222222"/>
                <w:shd w:val="clear" w:color="auto" w:fill="FFFFFF"/>
              </w:rPr>
              <w:t>поддержкой</w:t>
            </w:r>
            <w:r>
              <w:rPr>
                <w:color w:val="222222"/>
                <w:shd w:val="clear" w:color="auto" w:fill="FFFFFF"/>
              </w:rPr>
              <w:t xml:space="preserve"> </w:t>
            </w:r>
            <w:r w:rsidRPr="00A907FB">
              <w:rPr>
                <w:color w:val="222222"/>
                <w:shd w:val="clear" w:color="auto" w:fill="FFFFFF"/>
              </w:rPr>
              <w:t>технологии</w:t>
            </w:r>
            <w:r>
              <w:rPr>
                <w:color w:val="222222"/>
                <w:shd w:val="clear" w:color="auto" w:fill="FFFFFF"/>
              </w:rPr>
              <w:t xml:space="preserve"> </w:t>
            </w:r>
            <w:r w:rsidRPr="00F42973">
              <w:rPr>
                <w:shd w:val="clear" w:color="auto" w:fill="FFFFFF"/>
              </w:rPr>
              <w:t>Windows</w:t>
            </w:r>
            <w:r>
              <w:rPr>
                <w:shd w:val="clear" w:color="auto" w:fill="FFFFFF"/>
              </w:rPr>
              <w:t xml:space="preserve"> </w:t>
            </w:r>
            <w:proofErr w:type="spellStart"/>
            <w:r w:rsidRPr="00F42973">
              <w:rPr>
                <w:shd w:val="clear" w:color="auto" w:fill="FFFFFF"/>
              </w:rPr>
              <w:t>Forms</w:t>
            </w:r>
            <w:proofErr w:type="spellEnd"/>
            <w:r w:rsidRPr="00A907FB">
              <w:rPr>
                <w:shd w:val="clear" w:color="auto" w:fill="FFFFFF"/>
              </w:rPr>
              <w:t>,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а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также</w:t>
            </w:r>
            <w:r>
              <w:rPr>
                <w:shd w:val="clear" w:color="auto" w:fill="FFFFFF"/>
              </w:rPr>
              <w:t xml:space="preserve"> </w:t>
            </w:r>
            <w:r w:rsidRPr="00F42973">
              <w:rPr>
                <w:shd w:val="clear" w:color="auto" w:fill="FFFFFF"/>
              </w:rPr>
              <w:t>веб-сайты</w:t>
            </w:r>
            <w:r w:rsidRPr="00A907FB">
              <w:rPr>
                <w:shd w:val="clear" w:color="auto" w:fill="FFFFFF"/>
              </w:rPr>
              <w:t>,</w:t>
            </w:r>
            <w:r>
              <w:rPr>
                <w:shd w:val="clear" w:color="auto" w:fill="FFFFFF"/>
              </w:rPr>
              <w:t xml:space="preserve"> </w:t>
            </w:r>
            <w:r w:rsidRPr="00F42973">
              <w:rPr>
                <w:shd w:val="clear" w:color="auto" w:fill="FFFFFF"/>
              </w:rPr>
              <w:t>веб-приложения</w:t>
            </w:r>
            <w:r w:rsidRPr="00A907FB">
              <w:rPr>
                <w:shd w:val="clear" w:color="auto" w:fill="FFFFFF"/>
              </w:rPr>
              <w:t>,</w:t>
            </w:r>
            <w:r>
              <w:rPr>
                <w:shd w:val="clear" w:color="auto" w:fill="FFFFFF"/>
              </w:rPr>
              <w:t xml:space="preserve"> </w:t>
            </w:r>
            <w:r w:rsidRPr="00F42973">
              <w:rPr>
                <w:shd w:val="clear" w:color="auto" w:fill="FFFFFF"/>
              </w:rPr>
              <w:t>веб-службы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как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в</w:t>
            </w:r>
            <w:r>
              <w:rPr>
                <w:shd w:val="clear" w:color="auto" w:fill="FFFFFF"/>
              </w:rPr>
              <w:t xml:space="preserve"> </w:t>
            </w:r>
            <w:r w:rsidRPr="00F42973">
              <w:rPr>
                <w:shd w:val="clear" w:color="auto" w:fill="FFFFFF"/>
              </w:rPr>
              <w:t>родном</w:t>
            </w:r>
            <w:r w:rsidRPr="00A907FB">
              <w:rPr>
                <w:shd w:val="clear" w:color="auto" w:fill="FFFFFF"/>
              </w:rPr>
              <w:t>,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так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и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в</w:t>
            </w:r>
            <w:r>
              <w:rPr>
                <w:shd w:val="clear" w:color="auto" w:fill="FFFFFF"/>
              </w:rPr>
              <w:t xml:space="preserve"> </w:t>
            </w:r>
            <w:r w:rsidRPr="00F42973">
              <w:rPr>
                <w:shd w:val="clear" w:color="auto" w:fill="FFFFFF"/>
              </w:rPr>
              <w:lastRenderedPageBreak/>
              <w:t>управляемом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кодах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для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всех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платформ,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поддерживаемых</w:t>
            </w:r>
            <w:r>
              <w:rPr>
                <w:shd w:val="clear" w:color="auto" w:fill="FFFFFF"/>
              </w:rPr>
              <w:t xml:space="preserve"> </w:t>
            </w:r>
            <w:r w:rsidRPr="00F42973">
              <w:rPr>
                <w:shd w:val="clear" w:color="auto" w:fill="FFFFFF"/>
              </w:rPr>
              <w:t>Windows</w:t>
            </w:r>
            <w:r w:rsidRPr="00A907FB">
              <w:rPr>
                <w:shd w:val="clear" w:color="auto" w:fill="FFFFFF"/>
              </w:rPr>
              <w:t>,</w:t>
            </w:r>
            <w:r>
              <w:rPr>
                <w:shd w:val="clear" w:color="auto" w:fill="FFFFFF"/>
              </w:rPr>
              <w:t xml:space="preserve"> </w:t>
            </w:r>
            <w:r w:rsidRPr="00EA1A1B">
              <w:rPr>
                <w:shd w:val="clear" w:color="auto" w:fill="FFFFFF"/>
              </w:rPr>
              <w:t>Windows</w:t>
            </w:r>
            <w:r>
              <w:rPr>
                <w:shd w:val="clear" w:color="auto" w:fill="FFFFFF"/>
              </w:rPr>
              <w:t xml:space="preserve"> </w:t>
            </w:r>
            <w:r w:rsidRPr="00EA1A1B">
              <w:rPr>
                <w:shd w:val="clear" w:color="auto" w:fill="FFFFFF"/>
              </w:rPr>
              <w:t>Mobile</w:t>
            </w:r>
            <w:r w:rsidRPr="00A907FB">
              <w:rPr>
                <w:shd w:val="clear" w:color="auto" w:fill="FFFFFF"/>
              </w:rPr>
              <w:t>,</w:t>
            </w:r>
            <w:r>
              <w:rPr>
                <w:shd w:val="clear" w:color="auto" w:fill="FFFFFF"/>
              </w:rPr>
              <w:t xml:space="preserve"> </w:t>
            </w:r>
            <w:r w:rsidRPr="00EA1A1B">
              <w:rPr>
                <w:shd w:val="clear" w:color="auto" w:fill="FFFFFF"/>
              </w:rPr>
              <w:t>Windows</w:t>
            </w:r>
            <w:r>
              <w:rPr>
                <w:shd w:val="clear" w:color="auto" w:fill="FFFFFF"/>
              </w:rPr>
              <w:t xml:space="preserve"> </w:t>
            </w:r>
            <w:r w:rsidRPr="00EA1A1B">
              <w:rPr>
                <w:shd w:val="clear" w:color="auto" w:fill="FFFFFF"/>
              </w:rPr>
              <w:t>CE</w:t>
            </w:r>
            <w:r w:rsidRPr="00A907FB">
              <w:rPr>
                <w:shd w:val="clear" w:color="auto" w:fill="FFFFFF"/>
              </w:rPr>
              <w:t>,</w:t>
            </w:r>
            <w:r>
              <w:rPr>
                <w:shd w:val="clear" w:color="auto" w:fill="FFFFFF"/>
              </w:rPr>
              <w:t xml:space="preserve"> </w:t>
            </w:r>
            <w:r w:rsidRPr="00EA1A1B">
              <w:rPr>
                <w:shd w:val="clear" w:color="auto" w:fill="FFFFFF"/>
              </w:rPr>
              <w:t>.NET</w:t>
            </w:r>
            <w:r>
              <w:rPr>
                <w:shd w:val="clear" w:color="auto" w:fill="FFFFFF"/>
              </w:rPr>
              <w:t xml:space="preserve"> </w:t>
            </w:r>
            <w:r w:rsidRPr="00EA1A1B">
              <w:rPr>
                <w:shd w:val="clear" w:color="auto" w:fill="FFFFFF"/>
              </w:rPr>
              <w:t>Framework</w:t>
            </w:r>
            <w:r w:rsidRPr="00A907FB">
              <w:rPr>
                <w:shd w:val="clear" w:color="auto" w:fill="FFFFFF"/>
              </w:rPr>
              <w:t>,</w:t>
            </w:r>
            <w:r>
              <w:rPr>
                <w:shd w:val="clear" w:color="auto" w:fill="FFFFFF"/>
              </w:rPr>
              <w:t xml:space="preserve"> </w:t>
            </w:r>
            <w:r w:rsidRPr="00EA1A1B">
              <w:rPr>
                <w:shd w:val="clear" w:color="auto" w:fill="FFFFFF"/>
              </w:rPr>
              <w:t>Xbox</w:t>
            </w:r>
            <w:r w:rsidRPr="00A907FB">
              <w:rPr>
                <w:shd w:val="clear" w:color="auto" w:fill="FFFFFF"/>
              </w:rPr>
              <w:t>,</w:t>
            </w:r>
            <w:r>
              <w:rPr>
                <w:shd w:val="clear" w:color="auto" w:fill="FFFFFF"/>
              </w:rPr>
              <w:t xml:space="preserve"> </w:t>
            </w:r>
            <w:r w:rsidRPr="00EA1A1B">
              <w:rPr>
                <w:shd w:val="clear" w:color="auto" w:fill="FFFFFF"/>
              </w:rPr>
              <w:t>Windows</w:t>
            </w:r>
            <w:r>
              <w:rPr>
                <w:shd w:val="clear" w:color="auto" w:fill="FFFFFF"/>
              </w:rPr>
              <w:t xml:space="preserve"> </w:t>
            </w:r>
            <w:r w:rsidRPr="00EA1A1B">
              <w:rPr>
                <w:shd w:val="clear" w:color="auto" w:fill="FFFFFF"/>
              </w:rPr>
              <w:t>Phone</w:t>
            </w:r>
            <w:r>
              <w:rPr>
                <w:shd w:val="clear" w:color="auto" w:fill="FFFFFF"/>
              </w:rPr>
              <w:t xml:space="preserve"> </w:t>
            </w:r>
            <w:r w:rsidRPr="00EA1A1B">
              <w:rPr>
                <w:shd w:val="clear" w:color="auto" w:fill="FFFFFF"/>
              </w:rPr>
              <w:t>.NET</w:t>
            </w:r>
            <w:r>
              <w:rPr>
                <w:shd w:val="clear" w:color="auto" w:fill="FFFFFF"/>
              </w:rPr>
              <w:t xml:space="preserve"> </w:t>
            </w:r>
            <w:r w:rsidRPr="00EA1A1B">
              <w:rPr>
                <w:shd w:val="clear" w:color="auto" w:fill="FFFFFF"/>
              </w:rPr>
              <w:t>Compact</w:t>
            </w:r>
            <w:r>
              <w:rPr>
                <w:shd w:val="clear" w:color="auto" w:fill="FFFFFF"/>
              </w:rPr>
              <w:t xml:space="preserve"> </w:t>
            </w:r>
            <w:r w:rsidRPr="00EA1A1B">
              <w:rPr>
                <w:shd w:val="clear" w:color="auto" w:fill="FFFFFF"/>
              </w:rPr>
              <w:t>Framework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и</w:t>
            </w:r>
            <w:r>
              <w:rPr>
                <w:shd w:val="clear" w:color="auto" w:fill="FFFFFF"/>
              </w:rPr>
              <w:t xml:space="preserve"> </w:t>
            </w:r>
            <w:proofErr w:type="spellStart"/>
            <w:r w:rsidRPr="00EA1A1B">
              <w:rPr>
                <w:shd w:val="clear" w:color="auto" w:fill="FFFFFF"/>
              </w:rPr>
              <w:t>Silverlight</w:t>
            </w:r>
            <w:proofErr w:type="spellEnd"/>
            <w:r w:rsidRPr="00A907FB">
              <w:rPr>
                <w:shd w:val="clear" w:color="auto" w:fill="FFFFFF"/>
              </w:rPr>
              <w:t>.</w:t>
            </w:r>
            <w:r>
              <w:t xml:space="preserve"> </w:t>
            </w:r>
          </w:p>
        </w:tc>
      </w:tr>
      <w:tr w:rsidR="00A97717" w:rsidRPr="00E16317" w14:paraId="5A1CA16E" w14:textId="77777777" w:rsidTr="00071235">
        <w:trPr>
          <w:trHeight w:val="968"/>
          <w:jc w:val="center"/>
        </w:trPr>
        <w:tc>
          <w:tcPr>
            <w:tcW w:w="851" w:type="dxa"/>
            <w:vMerge/>
          </w:tcPr>
          <w:p w14:paraId="14F3EEC3" w14:textId="77777777" w:rsidR="00A97717" w:rsidRPr="00BD4ECA" w:rsidRDefault="00A97717" w:rsidP="00F4297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3627" w:type="dxa"/>
          </w:tcPr>
          <w:p w14:paraId="6D1B690F" w14:textId="77777777" w:rsidR="00A97717" w:rsidRPr="00DC1078" w:rsidRDefault="00A97717" w:rsidP="00F42973">
            <w:pPr>
              <w:widowControl w:val="0"/>
              <w:autoSpaceDE w:val="0"/>
              <w:autoSpaceDN w:val="0"/>
              <w:adjustRightInd w:val="0"/>
              <w:ind w:left="-74"/>
              <w:rPr>
                <w:lang w:val="en-US"/>
              </w:rPr>
            </w:pPr>
            <w:r w:rsidRPr="00E16317">
              <w:rPr>
                <w:lang w:val="en-US"/>
              </w:rPr>
              <w:t>Microsoft</w:t>
            </w:r>
            <w:r>
              <w:rPr>
                <w:lang w:val="en-US"/>
              </w:rPr>
              <w:t xml:space="preserve"> </w:t>
            </w:r>
            <w:r w:rsidRPr="00E16317">
              <w:rPr>
                <w:lang w:val="en-US"/>
              </w:rPr>
              <w:t>SQL</w:t>
            </w:r>
            <w:r>
              <w:rPr>
                <w:lang w:val="en-US"/>
              </w:rPr>
              <w:t xml:space="preserve"> </w:t>
            </w:r>
            <w:r w:rsidRPr="00E16317">
              <w:rPr>
                <w:lang w:val="en-US"/>
              </w:rPr>
              <w:t>Server</w:t>
            </w:r>
            <w:r w:rsidR="00C54192" w:rsidRPr="0081088A">
              <w:rPr>
                <w:lang w:val="en-US"/>
              </w:rPr>
              <w:t xml:space="preserve"> 2016</w:t>
            </w:r>
          </w:p>
          <w:p w14:paraId="4F9A4375" w14:textId="77777777" w:rsidR="00C54192" w:rsidRPr="0081088A" w:rsidRDefault="00C54192" w:rsidP="00F42973">
            <w:pPr>
              <w:widowControl w:val="0"/>
              <w:autoSpaceDE w:val="0"/>
              <w:autoSpaceDN w:val="0"/>
              <w:adjustRightInd w:val="0"/>
              <w:ind w:left="-74"/>
              <w:rPr>
                <w:lang w:val="en-US"/>
              </w:rPr>
            </w:pPr>
            <w:r w:rsidRPr="00C54192">
              <w:rPr>
                <w:color w:val="000000" w:themeColor="text1"/>
                <w:lang w:val="en-US"/>
              </w:rPr>
              <w:t>Microsoft SQL Server Tools 17</w:t>
            </w:r>
          </w:p>
        </w:tc>
        <w:tc>
          <w:tcPr>
            <w:tcW w:w="6154" w:type="dxa"/>
          </w:tcPr>
          <w:p w14:paraId="6C1AC5A1" w14:textId="77777777" w:rsidR="00A97717" w:rsidRPr="00A907FB" w:rsidRDefault="00A97717" w:rsidP="00F42973">
            <w:pPr>
              <w:widowControl w:val="0"/>
              <w:autoSpaceDE w:val="0"/>
              <w:autoSpaceDN w:val="0"/>
              <w:adjustRightInd w:val="0"/>
            </w:pPr>
            <w:r w:rsidRPr="00EA1A1B">
              <w:rPr>
                <w:shd w:val="clear" w:color="auto" w:fill="FFFFFF"/>
                <w:lang w:val="en-US"/>
              </w:rPr>
              <w:t>C</w:t>
            </w:r>
            <w:proofErr w:type="spellStart"/>
            <w:r w:rsidRPr="00EA1A1B">
              <w:rPr>
                <w:shd w:val="clear" w:color="auto" w:fill="FFFFFF"/>
              </w:rPr>
              <w:t>истема</w:t>
            </w:r>
            <w:proofErr w:type="spellEnd"/>
            <w:r>
              <w:rPr>
                <w:shd w:val="clear" w:color="auto" w:fill="FFFFFF"/>
              </w:rPr>
              <w:t xml:space="preserve"> </w:t>
            </w:r>
            <w:r w:rsidRPr="00EA1A1B">
              <w:rPr>
                <w:shd w:val="clear" w:color="auto" w:fill="FFFFFF"/>
              </w:rPr>
              <w:t>управления</w:t>
            </w:r>
            <w:r>
              <w:rPr>
                <w:shd w:val="clear" w:color="auto" w:fill="FFFFFF"/>
              </w:rPr>
              <w:t xml:space="preserve"> </w:t>
            </w:r>
            <w:r w:rsidRPr="00EA1A1B">
              <w:rPr>
                <w:shd w:val="clear" w:color="auto" w:fill="FFFFFF"/>
              </w:rPr>
              <w:t>реляционными</w:t>
            </w:r>
            <w:r>
              <w:rPr>
                <w:shd w:val="clear" w:color="auto" w:fill="FFFFFF"/>
              </w:rPr>
              <w:t xml:space="preserve"> </w:t>
            </w:r>
            <w:r w:rsidRPr="00EA1A1B">
              <w:rPr>
                <w:shd w:val="clear" w:color="auto" w:fill="FFFFFF"/>
              </w:rPr>
              <w:t>базами</w:t>
            </w:r>
            <w:r>
              <w:rPr>
                <w:shd w:val="clear" w:color="auto" w:fill="FFFFFF"/>
              </w:rPr>
              <w:t xml:space="preserve"> </w:t>
            </w:r>
            <w:r w:rsidRPr="00EA1A1B">
              <w:rPr>
                <w:shd w:val="clear" w:color="auto" w:fill="FFFFFF"/>
              </w:rPr>
              <w:t>данных</w:t>
            </w:r>
            <w:r>
              <w:rPr>
                <w:shd w:val="clear" w:color="auto" w:fill="FFFFFF"/>
              </w:rPr>
              <w:t xml:space="preserve"> </w:t>
            </w:r>
            <w:r w:rsidRPr="00EA1A1B">
              <w:rPr>
                <w:shd w:val="clear" w:color="auto" w:fill="FFFFFF"/>
              </w:rPr>
              <w:t>(РСУБД)</w:t>
            </w:r>
            <w:r w:rsidRPr="00A907FB">
              <w:rPr>
                <w:shd w:val="clear" w:color="auto" w:fill="FFFFFF"/>
              </w:rPr>
              <w:t>,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разработанная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корпорацией</w:t>
            </w:r>
            <w:r>
              <w:rPr>
                <w:shd w:val="clear" w:color="auto" w:fill="FFFFFF"/>
              </w:rPr>
              <w:t xml:space="preserve"> </w:t>
            </w:r>
            <w:r w:rsidRPr="00EA1A1B">
              <w:rPr>
                <w:shd w:val="clear" w:color="auto" w:fill="FFFFFF"/>
              </w:rPr>
              <w:t>Microsoft</w:t>
            </w:r>
            <w:r w:rsidRPr="00A907FB">
              <w:rPr>
                <w:shd w:val="clear" w:color="auto" w:fill="FFFFFF"/>
              </w:rPr>
              <w:t>.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Основной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используемый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язык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запросов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—</w:t>
            </w:r>
            <w:r>
              <w:rPr>
                <w:shd w:val="clear" w:color="auto" w:fill="FFFFFF"/>
              </w:rPr>
              <w:t xml:space="preserve"> </w:t>
            </w:r>
            <w:proofErr w:type="spellStart"/>
            <w:r w:rsidRPr="00EA1A1B">
              <w:rPr>
                <w:shd w:val="clear" w:color="auto" w:fill="FFFFFF"/>
              </w:rPr>
              <w:t>Transact</w:t>
            </w:r>
            <w:proofErr w:type="spellEnd"/>
            <w:r w:rsidRPr="00EA1A1B">
              <w:rPr>
                <w:shd w:val="clear" w:color="auto" w:fill="FFFFFF"/>
              </w:rPr>
              <w:t>-SQL</w:t>
            </w:r>
            <w:r w:rsidRPr="00A907FB">
              <w:rPr>
                <w:shd w:val="clear" w:color="auto" w:fill="FFFFFF"/>
              </w:rPr>
              <w:t>,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создан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совместно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Microsoft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и</w:t>
            </w:r>
            <w:r>
              <w:rPr>
                <w:shd w:val="clear" w:color="auto" w:fill="FFFFFF"/>
              </w:rPr>
              <w:t xml:space="preserve"> </w:t>
            </w:r>
            <w:proofErr w:type="spellStart"/>
            <w:r w:rsidRPr="00EA1A1B">
              <w:rPr>
                <w:shd w:val="clear" w:color="auto" w:fill="FFFFFF"/>
              </w:rPr>
              <w:t>Sybase</w:t>
            </w:r>
            <w:proofErr w:type="spellEnd"/>
            <w:r w:rsidRPr="00A907FB">
              <w:rPr>
                <w:shd w:val="clear" w:color="auto" w:fill="FFFFFF"/>
              </w:rPr>
              <w:t>.</w:t>
            </w:r>
            <w:r>
              <w:rPr>
                <w:shd w:val="clear" w:color="auto" w:fill="FFFFFF"/>
              </w:rPr>
              <w:t xml:space="preserve"> </w:t>
            </w:r>
            <w:proofErr w:type="spellStart"/>
            <w:r w:rsidRPr="00A907FB">
              <w:rPr>
                <w:shd w:val="clear" w:color="auto" w:fill="FFFFFF"/>
              </w:rPr>
              <w:t>Transact</w:t>
            </w:r>
            <w:proofErr w:type="spellEnd"/>
            <w:r w:rsidRPr="00A907FB">
              <w:rPr>
                <w:shd w:val="clear" w:color="auto" w:fill="FFFFFF"/>
              </w:rPr>
              <w:t>-SQL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является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реализацией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стандарта</w:t>
            </w:r>
            <w:r>
              <w:rPr>
                <w:shd w:val="clear" w:color="auto" w:fill="FFFFFF"/>
              </w:rPr>
              <w:t xml:space="preserve"> </w:t>
            </w:r>
            <w:r w:rsidRPr="00EA1A1B">
              <w:rPr>
                <w:shd w:val="clear" w:color="auto" w:fill="FFFFFF"/>
              </w:rPr>
              <w:t>ANSI</w:t>
            </w:r>
            <w:r w:rsidRPr="00A907FB">
              <w:rPr>
                <w:shd w:val="clear" w:color="auto" w:fill="FFFFFF"/>
              </w:rPr>
              <w:t>/</w:t>
            </w:r>
            <w:r w:rsidRPr="00EA1A1B">
              <w:rPr>
                <w:shd w:val="clear" w:color="auto" w:fill="FFFFFF"/>
              </w:rPr>
              <w:t>ISO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по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структурированному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языку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запросов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(</w:t>
            </w:r>
            <w:r w:rsidRPr="00EA1A1B">
              <w:rPr>
                <w:shd w:val="clear" w:color="auto" w:fill="FFFFFF"/>
              </w:rPr>
              <w:t>SQL</w:t>
            </w:r>
            <w:r w:rsidRPr="00A907FB">
              <w:rPr>
                <w:shd w:val="clear" w:color="auto" w:fill="FFFFFF"/>
              </w:rPr>
              <w:t>)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с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расширениями.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Используется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для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работы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с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базами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данных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размером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от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персональных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до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крупных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баз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данных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масштаба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предприятия;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конкурирует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с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другими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СУБД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в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этом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сегменте</w:t>
            </w:r>
            <w:r>
              <w:rPr>
                <w:shd w:val="clear" w:color="auto" w:fill="FFFFFF"/>
              </w:rPr>
              <w:t xml:space="preserve"> </w:t>
            </w:r>
            <w:r w:rsidRPr="00A907FB">
              <w:rPr>
                <w:shd w:val="clear" w:color="auto" w:fill="FFFFFF"/>
              </w:rPr>
              <w:t>рынка.</w:t>
            </w:r>
          </w:p>
        </w:tc>
      </w:tr>
      <w:tr w:rsidR="00A97717" w:rsidRPr="00E16317" w14:paraId="4C21A889" w14:textId="77777777" w:rsidTr="00071235">
        <w:trPr>
          <w:trHeight w:val="967"/>
          <w:jc w:val="center"/>
        </w:trPr>
        <w:tc>
          <w:tcPr>
            <w:tcW w:w="851" w:type="dxa"/>
            <w:vMerge/>
          </w:tcPr>
          <w:p w14:paraId="1769E130" w14:textId="77777777" w:rsidR="00A97717" w:rsidRPr="00BD4ECA" w:rsidRDefault="00A97717" w:rsidP="00F4297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3627" w:type="dxa"/>
          </w:tcPr>
          <w:p w14:paraId="53F0BB50" w14:textId="77777777" w:rsidR="00A97717" w:rsidRPr="00C54192" w:rsidRDefault="00C54192" w:rsidP="00F42973">
            <w:pPr>
              <w:widowControl w:val="0"/>
              <w:autoSpaceDE w:val="0"/>
              <w:autoSpaceDN w:val="0"/>
              <w:adjustRightInd w:val="0"/>
              <w:ind w:left="-74"/>
            </w:pPr>
            <w:r>
              <w:rPr>
                <w:lang w:val="en-US"/>
              </w:rPr>
              <w:t>MySQL</w:t>
            </w:r>
            <w:r>
              <w:t xml:space="preserve"> 5.7 / 8.0</w:t>
            </w:r>
          </w:p>
        </w:tc>
        <w:tc>
          <w:tcPr>
            <w:tcW w:w="6154" w:type="dxa"/>
          </w:tcPr>
          <w:p w14:paraId="554ED3D6" w14:textId="77777777" w:rsidR="00A97717" w:rsidRPr="00071235" w:rsidRDefault="00C54192" w:rsidP="00C54192">
            <w:pPr>
              <w:widowControl w:val="0"/>
              <w:autoSpaceDE w:val="0"/>
              <w:autoSpaceDN w:val="0"/>
              <w:adjustRightInd w:val="0"/>
              <w:ind w:left="-74"/>
            </w:pPr>
            <w:r>
              <w:rPr>
                <w:shd w:val="clear" w:color="auto" w:fill="FFFFFF"/>
              </w:rPr>
              <w:t>Свободная с</w:t>
            </w:r>
            <w:r w:rsidRPr="00EA1A1B">
              <w:rPr>
                <w:shd w:val="clear" w:color="auto" w:fill="FFFFFF"/>
              </w:rPr>
              <w:t>истема</w:t>
            </w:r>
            <w:r>
              <w:rPr>
                <w:shd w:val="clear" w:color="auto" w:fill="FFFFFF"/>
              </w:rPr>
              <w:t xml:space="preserve"> </w:t>
            </w:r>
            <w:r w:rsidRPr="00EA1A1B">
              <w:rPr>
                <w:shd w:val="clear" w:color="auto" w:fill="FFFFFF"/>
              </w:rPr>
              <w:t>управления</w:t>
            </w:r>
            <w:r>
              <w:rPr>
                <w:shd w:val="clear" w:color="auto" w:fill="FFFFFF"/>
              </w:rPr>
              <w:t xml:space="preserve"> </w:t>
            </w:r>
            <w:r w:rsidRPr="00EA1A1B">
              <w:rPr>
                <w:shd w:val="clear" w:color="auto" w:fill="FFFFFF"/>
              </w:rPr>
              <w:t>реляционными</w:t>
            </w:r>
            <w:r>
              <w:rPr>
                <w:shd w:val="clear" w:color="auto" w:fill="FFFFFF"/>
              </w:rPr>
              <w:t xml:space="preserve"> </w:t>
            </w:r>
            <w:r w:rsidRPr="00EA1A1B">
              <w:rPr>
                <w:shd w:val="clear" w:color="auto" w:fill="FFFFFF"/>
              </w:rPr>
              <w:t>базами</w:t>
            </w:r>
            <w:r>
              <w:rPr>
                <w:shd w:val="clear" w:color="auto" w:fill="FFFFFF"/>
              </w:rPr>
              <w:t xml:space="preserve"> </w:t>
            </w:r>
            <w:r w:rsidRPr="00EA1A1B">
              <w:rPr>
                <w:shd w:val="clear" w:color="auto" w:fill="FFFFFF"/>
              </w:rPr>
              <w:t>данных</w:t>
            </w:r>
          </w:p>
        </w:tc>
      </w:tr>
    </w:tbl>
    <w:p w14:paraId="424B69E9" w14:textId="77777777" w:rsidR="00A97717" w:rsidRPr="00E16317" w:rsidRDefault="00A97717" w:rsidP="00F42973">
      <w:pPr>
        <w:autoSpaceDN w:val="0"/>
        <w:adjustRightInd w:val="0"/>
        <w:rPr>
          <w:b/>
        </w:rPr>
      </w:pPr>
    </w:p>
    <w:p w14:paraId="622AD6D3" w14:textId="77777777" w:rsidR="00A97717" w:rsidRPr="00D12735" w:rsidRDefault="00A97717" w:rsidP="00D12735">
      <w:pPr>
        <w:suppressAutoHyphens w:val="0"/>
        <w:ind w:firstLine="709"/>
        <w:rPr>
          <w:sz w:val="28"/>
          <w:szCs w:val="28"/>
        </w:rPr>
      </w:pPr>
    </w:p>
    <w:p w14:paraId="20804BEC" w14:textId="77777777" w:rsidR="00A97717" w:rsidRPr="00D12735" w:rsidRDefault="00A97717" w:rsidP="00D12735">
      <w:pPr>
        <w:suppressAutoHyphens w:val="0"/>
        <w:ind w:firstLine="709"/>
        <w:rPr>
          <w:sz w:val="28"/>
          <w:szCs w:val="28"/>
        </w:rPr>
      </w:pPr>
      <w:r w:rsidRPr="00D12735">
        <w:rPr>
          <w:sz w:val="28"/>
          <w:szCs w:val="28"/>
        </w:rPr>
        <w:br w:type="page"/>
      </w:r>
    </w:p>
    <w:p w14:paraId="74ED6C75" w14:textId="77777777" w:rsidR="00A97717" w:rsidRPr="00250109" w:rsidRDefault="00A97717" w:rsidP="00D12735">
      <w:pPr>
        <w:pStyle w:val="1"/>
        <w:ind w:firstLine="709"/>
        <w:jc w:val="center"/>
        <w:rPr>
          <w:b/>
          <w:sz w:val="32"/>
          <w:szCs w:val="28"/>
        </w:rPr>
      </w:pPr>
      <w:bookmarkStart w:id="6" w:name="_Toc33881765"/>
      <w:r w:rsidRPr="00250109">
        <w:rPr>
          <w:b/>
          <w:sz w:val="32"/>
          <w:szCs w:val="28"/>
        </w:rPr>
        <w:lastRenderedPageBreak/>
        <w:t>2.</w:t>
      </w:r>
      <w:r>
        <w:rPr>
          <w:b/>
          <w:sz w:val="32"/>
          <w:szCs w:val="28"/>
        </w:rPr>
        <w:t xml:space="preserve"> </w:t>
      </w:r>
      <w:r w:rsidRPr="00250109">
        <w:rPr>
          <w:b/>
          <w:sz w:val="32"/>
          <w:szCs w:val="28"/>
        </w:rPr>
        <w:t>Инструкция</w:t>
      </w:r>
      <w:r>
        <w:rPr>
          <w:b/>
          <w:sz w:val="32"/>
          <w:szCs w:val="28"/>
        </w:rPr>
        <w:t xml:space="preserve"> </w:t>
      </w:r>
      <w:r w:rsidRPr="00250109">
        <w:rPr>
          <w:b/>
          <w:sz w:val="32"/>
          <w:szCs w:val="28"/>
        </w:rPr>
        <w:t>по</w:t>
      </w:r>
      <w:r>
        <w:rPr>
          <w:b/>
          <w:sz w:val="32"/>
          <w:szCs w:val="28"/>
        </w:rPr>
        <w:t xml:space="preserve"> </w:t>
      </w:r>
      <w:r w:rsidRPr="00250109">
        <w:rPr>
          <w:b/>
          <w:sz w:val="32"/>
          <w:szCs w:val="28"/>
        </w:rPr>
        <w:t>охране</w:t>
      </w:r>
      <w:r>
        <w:rPr>
          <w:b/>
          <w:sz w:val="32"/>
          <w:szCs w:val="28"/>
        </w:rPr>
        <w:t xml:space="preserve"> </w:t>
      </w:r>
      <w:r w:rsidRPr="00250109">
        <w:rPr>
          <w:b/>
          <w:sz w:val="32"/>
          <w:szCs w:val="28"/>
        </w:rPr>
        <w:t>труда</w:t>
      </w:r>
      <w:r>
        <w:rPr>
          <w:b/>
          <w:sz w:val="32"/>
          <w:szCs w:val="28"/>
        </w:rPr>
        <w:t xml:space="preserve"> </w:t>
      </w:r>
      <w:r w:rsidRPr="00250109">
        <w:rPr>
          <w:b/>
          <w:sz w:val="32"/>
          <w:szCs w:val="28"/>
        </w:rPr>
        <w:t>для</w:t>
      </w:r>
      <w:r>
        <w:rPr>
          <w:b/>
          <w:sz w:val="32"/>
          <w:szCs w:val="28"/>
        </w:rPr>
        <w:t xml:space="preserve"> </w:t>
      </w:r>
      <w:r w:rsidRPr="00250109">
        <w:rPr>
          <w:b/>
          <w:sz w:val="32"/>
          <w:szCs w:val="28"/>
        </w:rPr>
        <w:t>работающих</w:t>
      </w:r>
      <w:r>
        <w:rPr>
          <w:b/>
          <w:sz w:val="32"/>
          <w:szCs w:val="28"/>
        </w:rPr>
        <w:t xml:space="preserve"> </w:t>
      </w:r>
      <w:r w:rsidRPr="00250109">
        <w:rPr>
          <w:b/>
          <w:sz w:val="32"/>
          <w:szCs w:val="28"/>
        </w:rPr>
        <w:t>на</w:t>
      </w:r>
      <w:r>
        <w:rPr>
          <w:b/>
          <w:sz w:val="32"/>
          <w:szCs w:val="28"/>
        </w:rPr>
        <w:t xml:space="preserve"> </w:t>
      </w:r>
      <w:r w:rsidRPr="00250109">
        <w:rPr>
          <w:b/>
          <w:sz w:val="32"/>
          <w:szCs w:val="28"/>
        </w:rPr>
        <w:t>компьютерах</w:t>
      </w:r>
      <w:bookmarkEnd w:id="6"/>
    </w:p>
    <w:p w14:paraId="5366A888" w14:textId="77777777" w:rsidR="00A97717" w:rsidRPr="00250109" w:rsidRDefault="00A97717" w:rsidP="00C54192">
      <w:pPr>
        <w:pStyle w:val="2"/>
        <w:spacing w:before="0" w:after="120"/>
        <w:ind w:firstLine="709"/>
        <w:jc w:val="center"/>
        <w:rPr>
          <w:rFonts w:ascii="Times New Roman" w:hAnsi="Times New Roman"/>
          <w:color w:val="auto"/>
          <w:sz w:val="28"/>
          <w:szCs w:val="28"/>
        </w:rPr>
      </w:pPr>
      <w:bookmarkStart w:id="7" w:name="_Toc33881766"/>
      <w:r w:rsidRPr="00250109">
        <w:rPr>
          <w:rFonts w:ascii="Times New Roman" w:hAnsi="Times New Roman"/>
          <w:color w:val="auto"/>
          <w:sz w:val="28"/>
          <w:szCs w:val="28"/>
        </w:rPr>
        <w:t>2.1.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r w:rsidRPr="00250109">
        <w:rPr>
          <w:rFonts w:ascii="Times New Roman" w:hAnsi="Times New Roman"/>
          <w:color w:val="auto"/>
          <w:sz w:val="28"/>
          <w:szCs w:val="28"/>
        </w:rPr>
        <w:t>Общие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r w:rsidRPr="00250109">
        <w:rPr>
          <w:rFonts w:ascii="Times New Roman" w:hAnsi="Times New Roman"/>
          <w:color w:val="auto"/>
          <w:sz w:val="28"/>
          <w:szCs w:val="28"/>
        </w:rPr>
        <w:t>требования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r w:rsidRPr="00250109">
        <w:rPr>
          <w:rFonts w:ascii="Times New Roman" w:hAnsi="Times New Roman"/>
          <w:color w:val="auto"/>
          <w:sz w:val="28"/>
          <w:szCs w:val="28"/>
        </w:rPr>
        <w:t>безопасности</w:t>
      </w:r>
      <w:bookmarkEnd w:id="7"/>
    </w:p>
    <w:p w14:paraId="245C5621" w14:textId="77777777" w:rsidR="00A97717" w:rsidRPr="00D12735" w:rsidRDefault="00A97717" w:rsidP="00D12735">
      <w:pPr>
        <w:pStyle w:val="ConsPlusNormal"/>
        <w:widowControl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Настоящая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инструкция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охране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труда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программиста,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занятого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эксплуатацией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персональных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электронно-вычислительных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машин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(ПЭВМ)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видео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дисплейных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терминалов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ВДТ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(далее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программистов),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разработана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учетом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условий.</w:t>
      </w:r>
    </w:p>
    <w:p w14:paraId="0560F8F9" w14:textId="77777777" w:rsidR="00A97717" w:rsidRPr="00D12735" w:rsidRDefault="00A97717" w:rsidP="00495C9D">
      <w:pPr>
        <w:pStyle w:val="ConsPlusNormal"/>
        <w:widowControl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программиста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могут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воздействовать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опасные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вредные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производственные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факторы:</w:t>
      </w:r>
    </w:p>
    <w:p w14:paraId="743C18C8" w14:textId="77777777" w:rsidR="00A97717" w:rsidRPr="00250109" w:rsidRDefault="00A97717" w:rsidP="009B1800">
      <w:pPr>
        <w:pStyle w:val="ConsPlusNormal"/>
        <w:widowControl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0109">
        <w:rPr>
          <w:rFonts w:ascii="Times New Roman" w:hAnsi="Times New Roman" w:cs="Times New Roman"/>
          <w:b/>
          <w:sz w:val="28"/>
          <w:szCs w:val="28"/>
        </w:rPr>
        <w:t>Физические:</w:t>
      </w:r>
    </w:p>
    <w:p w14:paraId="408FB6EE" w14:textId="77777777" w:rsidR="00A97717" w:rsidRPr="00D12735" w:rsidRDefault="00A97717" w:rsidP="00830F18">
      <w:pPr>
        <w:pStyle w:val="ConsPlusNormal"/>
        <w:widowControl/>
        <w:numPr>
          <w:ilvl w:val="0"/>
          <w:numId w:val="6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Повышенные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уровни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электромагнитного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излучения.</w:t>
      </w:r>
    </w:p>
    <w:p w14:paraId="64698F1E" w14:textId="77777777" w:rsidR="00A97717" w:rsidRPr="00D12735" w:rsidRDefault="00A97717" w:rsidP="00830F18">
      <w:pPr>
        <w:pStyle w:val="ConsPlusNormal"/>
        <w:widowControl/>
        <w:numPr>
          <w:ilvl w:val="0"/>
          <w:numId w:val="6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Повышенные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уровни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рентгеновского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излучения.</w:t>
      </w:r>
    </w:p>
    <w:p w14:paraId="40A456C1" w14:textId="77777777" w:rsidR="00A97717" w:rsidRPr="00D12735" w:rsidRDefault="00A97717" w:rsidP="00830F18">
      <w:pPr>
        <w:pStyle w:val="ConsPlusNormal"/>
        <w:widowControl/>
        <w:numPr>
          <w:ilvl w:val="0"/>
          <w:numId w:val="6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Повышенные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уровни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ультрафиолетового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излучения.</w:t>
      </w:r>
    </w:p>
    <w:p w14:paraId="7BA0F051" w14:textId="77777777" w:rsidR="00A97717" w:rsidRPr="00D12735" w:rsidRDefault="00A97717" w:rsidP="00830F18">
      <w:pPr>
        <w:pStyle w:val="ConsPlusNormal"/>
        <w:widowControl/>
        <w:numPr>
          <w:ilvl w:val="0"/>
          <w:numId w:val="6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Повышенный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уровень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инфракрасного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излучения.</w:t>
      </w:r>
    </w:p>
    <w:p w14:paraId="68305B32" w14:textId="77777777" w:rsidR="00A97717" w:rsidRPr="00D12735" w:rsidRDefault="00A97717" w:rsidP="00830F18">
      <w:pPr>
        <w:pStyle w:val="ConsPlusNormal"/>
        <w:widowControl/>
        <w:numPr>
          <w:ilvl w:val="0"/>
          <w:numId w:val="6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Повышенный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уровень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статического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электричества.</w:t>
      </w:r>
    </w:p>
    <w:p w14:paraId="22276C1A" w14:textId="77777777" w:rsidR="00A97717" w:rsidRPr="00250109" w:rsidRDefault="00A97717" w:rsidP="00830F18">
      <w:pPr>
        <w:pStyle w:val="ConsPlusNormal"/>
        <w:widowControl/>
        <w:numPr>
          <w:ilvl w:val="0"/>
          <w:numId w:val="6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250109">
        <w:rPr>
          <w:rFonts w:ascii="Times New Roman" w:hAnsi="Times New Roman" w:cs="Times New Roman"/>
          <w:sz w:val="28"/>
          <w:szCs w:val="28"/>
        </w:rPr>
        <w:t>Повышенные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0109">
        <w:rPr>
          <w:rFonts w:ascii="Times New Roman" w:hAnsi="Times New Roman" w:cs="Times New Roman"/>
          <w:sz w:val="28"/>
          <w:szCs w:val="28"/>
        </w:rPr>
        <w:t>уровни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0109">
        <w:rPr>
          <w:rFonts w:ascii="Times New Roman" w:hAnsi="Times New Roman" w:cs="Times New Roman"/>
          <w:sz w:val="28"/>
          <w:szCs w:val="28"/>
        </w:rPr>
        <w:t>запыленности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0109">
        <w:rPr>
          <w:rFonts w:ascii="Times New Roman" w:hAnsi="Times New Roman" w:cs="Times New Roman"/>
          <w:sz w:val="28"/>
          <w:szCs w:val="28"/>
        </w:rPr>
        <w:t>воздуха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0109">
        <w:rPr>
          <w:rFonts w:ascii="Times New Roman" w:hAnsi="Times New Roman" w:cs="Times New Roman"/>
          <w:sz w:val="28"/>
          <w:szCs w:val="28"/>
        </w:rPr>
        <w:t>рабочей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0109">
        <w:rPr>
          <w:rFonts w:ascii="Times New Roman" w:hAnsi="Times New Roman" w:cs="Times New Roman"/>
          <w:sz w:val="28"/>
          <w:szCs w:val="28"/>
        </w:rPr>
        <w:t>зоны.</w:t>
      </w:r>
    </w:p>
    <w:p w14:paraId="5D6ADA3D" w14:textId="77777777" w:rsidR="00A97717" w:rsidRPr="00250109" w:rsidRDefault="00A97717" w:rsidP="00830F18">
      <w:pPr>
        <w:pStyle w:val="ConsPlusNormal"/>
        <w:widowControl/>
        <w:numPr>
          <w:ilvl w:val="0"/>
          <w:numId w:val="6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250109">
        <w:rPr>
          <w:rFonts w:ascii="Times New Roman" w:hAnsi="Times New Roman" w:cs="Times New Roman"/>
          <w:sz w:val="28"/>
          <w:szCs w:val="28"/>
        </w:rPr>
        <w:t>Повышенное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0109">
        <w:rPr>
          <w:rFonts w:ascii="Times New Roman" w:hAnsi="Times New Roman" w:cs="Times New Roman"/>
          <w:sz w:val="28"/>
          <w:szCs w:val="28"/>
        </w:rPr>
        <w:t>содержание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0109">
        <w:rPr>
          <w:rFonts w:ascii="Times New Roman" w:hAnsi="Times New Roman" w:cs="Times New Roman"/>
          <w:sz w:val="28"/>
          <w:szCs w:val="28"/>
        </w:rPr>
        <w:t>положительных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0109">
        <w:rPr>
          <w:rFonts w:ascii="Times New Roman" w:hAnsi="Times New Roman" w:cs="Times New Roman"/>
          <w:sz w:val="28"/>
          <w:szCs w:val="28"/>
        </w:rPr>
        <w:t>аэроионов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0109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0109">
        <w:rPr>
          <w:rFonts w:ascii="Times New Roman" w:hAnsi="Times New Roman" w:cs="Times New Roman"/>
          <w:sz w:val="28"/>
          <w:szCs w:val="28"/>
        </w:rPr>
        <w:t>воздухе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0109">
        <w:rPr>
          <w:rFonts w:ascii="Times New Roman" w:hAnsi="Times New Roman" w:cs="Times New Roman"/>
          <w:sz w:val="28"/>
          <w:szCs w:val="28"/>
        </w:rPr>
        <w:t>рабочей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0109">
        <w:rPr>
          <w:rFonts w:ascii="Times New Roman" w:hAnsi="Times New Roman" w:cs="Times New Roman"/>
          <w:sz w:val="28"/>
          <w:szCs w:val="28"/>
        </w:rPr>
        <w:t>зоны.</w:t>
      </w:r>
    </w:p>
    <w:p w14:paraId="67434A39" w14:textId="77777777" w:rsidR="00A97717" w:rsidRPr="00250109" w:rsidRDefault="00A97717" w:rsidP="00830F18">
      <w:pPr>
        <w:pStyle w:val="ConsPlusNormal"/>
        <w:widowControl/>
        <w:numPr>
          <w:ilvl w:val="0"/>
          <w:numId w:val="6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250109">
        <w:rPr>
          <w:rFonts w:ascii="Times New Roman" w:hAnsi="Times New Roman" w:cs="Times New Roman"/>
          <w:sz w:val="28"/>
          <w:szCs w:val="28"/>
        </w:rPr>
        <w:t>Пониженное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0109">
        <w:rPr>
          <w:rFonts w:ascii="Times New Roman" w:hAnsi="Times New Roman" w:cs="Times New Roman"/>
          <w:sz w:val="28"/>
          <w:szCs w:val="28"/>
        </w:rPr>
        <w:t>содержание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0109">
        <w:rPr>
          <w:rFonts w:ascii="Times New Roman" w:hAnsi="Times New Roman" w:cs="Times New Roman"/>
          <w:sz w:val="28"/>
          <w:szCs w:val="28"/>
        </w:rPr>
        <w:t>отрицательных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0109">
        <w:rPr>
          <w:rFonts w:ascii="Times New Roman" w:hAnsi="Times New Roman" w:cs="Times New Roman"/>
          <w:sz w:val="28"/>
          <w:szCs w:val="28"/>
        </w:rPr>
        <w:t>аэроионов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0109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0109">
        <w:rPr>
          <w:rFonts w:ascii="Times New Roman" w:hAnsi="Times New Roman" w:cs="Times New Roman"/>
          <w:sz w:val="28"/>
          <w:szCs w:val="28"/>
        </w:rPr>
        <w:t>воздухе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0109">
        <w:rPr>
          <w:rFonts w:ascii="Times New Roman" w:hAnsi="Times New Roman" w:cs="Times New Roman"/>
          <w:sz w:val="28"/>
          <w:szCs w:val="28"/>
        </w:rPr>
        <w:t>рабочей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0109">
        <w:rPr>
          <w:rFonts w:ascii="Times New Roman" w:hAnsi="Times New Roman" w:cs="Times New Roman"/>
          <w:sz w:val="28"/>
          <w:szCs w:val="28"/>
        </w:rPr>
        <w:t>зоны.</w:t>
      </w:r>
    </w:p>
    <w:p w14:paraId="1B835469" w14:textId="77777777" w:rsidR="00A97717" w:rsidRPr="00D12735" w:rsidRDefault="00A97717" w:rsidP="00830F18">
      <w:pPr>
        <w:pStyle w:val="ConsPlusNormal"/>
        <w:widowControl/>
        <w:numPr>
          <w:ilvl w:val="0"/>
          <w:numId w:val="6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Пониженная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повышенная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влажность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воздуха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рабочей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зоны.</w:t>
      </w:r>
    </w:p>
    <w:p w14:paraId="184A029C" w14:textId="77777777" w:rsidR="00A97717" w:rsidRPr="00D12735" w:rsidRDefault="00A97717" w:rsidP="00830F18">
      <w:pPr>
        <w:pStyle w:val="ConsPlusNormal"/>
        <w:widowControl/>
        <w:numPr>
          <w:ilvl w:val="0"/>
          <w:numId w:val="6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Пониженная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повышенная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подвижность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воздуха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рабочей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зоны.</w:t>
      </w:r>
    </w:p>
    <w:p w14:paraId="6A52D291" w14:textId="77777777" w:rsidR="00A97717" w:rsidRPr="00D12735" w:rsidRDefault="00A97717" w:rsidP="00830F18">
      <w:pPr>
        <w:pStyle w:val="ConsPlusNormal"/>
        <w:widowControl/>
        <w:numPr>
          <w:ilvl w:val="0"/>
          <w:numId w:val="6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Повышенный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уровень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шума.</w:t>
      </w:r>
    </w:p>
    <w:p w14:paraId="0664F1DA" w14:textId="77777777" w:rsidR="00A97717" w:rsidRPr="00D12735" w:rsidRDefault="00A97717" w:rsidP="00830F18">
      <w:pPr>
        <w:pStyle w:val="ConsPlusNormal"/>
        <w:widowControl/>
        <w:numPr>
          <w:ilvl w:val="0"/>
          <w:numId w:val="6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Повышенный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пониженный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уровень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освещенности.</w:t>
      </w:r>
    </w:p>
    <w:p w14:paraId="699EDE42" w14:textId="77777777" w:rsidR="00A97717" w:rsidRPr="00D12735" w:rsidRDefault="00A97717" w:rsidP="00830F18">
      <w:pPr>
        <w:pStyle w:val="ConsPlusNormal"/>
        <w:widowControl/>
        <w:numPr>
          <w:ilvl w:val="0"/>
          <w:numId w:val="6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Повышенный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уровень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прямой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5">
        <w:rPr>
          <w:rFonts w:ascii="Times New Roman" w:hAnsi="Times New Roman" w:cs="Times New Roman"/>
          <w:sz w:val="28"/>
          <w:szCs w:val="28"/>
        </w:rPr>
        <w:t>блесткости</w:t>
      </w:r>
      <w:proofErr w:type="spellEnd"/>
      <w:r w:rsidRPr="00D12735">
        <w:rPr>
          <w:rFonts w:ascii="Times New Roman" w:hAnsi="Times New Roman" w:cs="Times New Roman"/>
          <w:sz w:val="28"/>
          <w:szCs w:val="28"/>
        </w:rPr>
        <w:t>.</w:t>
      </w:r>
    </w:p>
    <w:p w14:paraId="0EC16E4F" w14:textId="77777777" w:rsidR="00A97717" w:rsidRPr="00D12735" w:rsidRDefault="00A97717" w:rsidP="00830F18">
      <w:pPr>
        <w:pStyle w:val="ConsPlusNormal"/>
        <w:widowControl/>
        <w:numPr>
          <w:ilvl w:val="0"/>
          <w:numId w:val="6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Повышенный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уровень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отраженной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5">
        <w:rPr>
          <w:rFonts w:ascii="Times New Roman" w:hAnsi="Times New Roman" w:cs="Times New Roman"/>
          <w:sz w:val="28"/>
          <w:szCs w:val="28"/>
        </w:rPr>
        <w:t>блесткости</w:t>
      </w:r>
      <w:proofErr w:type="spellEnd"/>
      <w:r w:rsidRPr="00D12735">
        <w:rPr>
          <w:rFonts w:ascii="Times New Roman" w:hAnsi="Times New Roman" w:cs="Times New Roman"/>
          <w:sz w:val="28"/>
          <w:szCs w:val="28"/>
        </w:rPr>
        <w:t>.</w:t>
      </w:r>
    </w:p>
    <w:p w14:paraId="2DB1887E" w14:textId="77777777" w:rsidR="00A97717" w:rsidRPr="00D12735" w:rsidRDefault="00A97717" w:rsidP="00830F18">
      <w:pPr>
        <w:pStyle w:val="ConsPlusNormal"/>
        <w:widowControl/>
        <w:numPr>
          <w:ilvl w:val="0"/>
          <w:numId w:val="6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Повышенный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уровень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5">
        <w:rPr>
          <w:rFonts w:ascii="Times New Roman" w:hAnsi="Times New Roman" w:cs="Times New Roman"/>
          <w:sz w:val="28"/>
          <w:szCs w:val="28"/>
        </w:rPr>
        <w:t>ослепленности</w:t>
      </w:r>
      <w:proofErr w:type="spellEnd"/>
      <w:r w:rsidRPr="00D12735">
        <w:rPr>
          <w:rFonts w:ascii="Times New Roman" w:hAnsi="Times New Roman" w:cs="Times New Roman"/>
          <w:sz w:val="28"/>
          <w:szCs w:val="28"/>
        </w:rPr>
        <w:t>.</w:t>
      </w:r>
    </w:p>
    <w:p w14:paraId="0ECE21AB" w14:textId="77777777" w:rsidR="00A97717" w:rsidRPr="00D12735" w:rsidRDefault="00A97717" w:rsidP="00830F18">
      <w:pPr>
        <w:pStyle w:val="ConsPlusNormal"/>
        <w:widowControl/>
        <w:numPr>
          <w:ilvl w:val="0"/>
          <w:numId w:val="6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Неравномерность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распределения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яркости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поле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зрения.</w:t>
      </w:r>
    </w:p>
    <w:p w14:paraId="14EE5313" w14:textId="77777777" w:rsidR="00A97717" w:rsidRPr="00D12735" w:rsidRDefault="00A97717" w:rsidP="00830F18">
      <w:pPr>
        <w:pStyle w:val="ConsPlusNormal"/>
        <w:widowControl/>
        <w:numPr>
          <w:ilvl w:val="0"/>
          <w:numId w:val="6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Повышенная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яркость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светового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изображения;</w:t>
      </w:r>
    </w:p>
    <w:p w14:paraId="15F5AAFD" w14:textId="77777777" w:rsidR="00A97717" w:rsidRPr="00D12735" w:rsidRDefault="00A97717" w:rsidP="00830F18">
      <w:pPr>
        <w:pStyle w:val="ConsPlusNormal"/>
        <w:widowControl/>
        <w:numPr>
          <w:ilvl w:val="0"/>
          <w:numId w:val="6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Повышенный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уровень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пульсации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светового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потока;</w:t>
      </w:r>
    </w:p>
    <w:p w14:paraId="0CAD7066" w14:textId="77777777" w:rsidR="00A97717" w:rsidRPr="00D12735" w:rsidRDefault="00A97717" w:rsidP="00830F18">
      <w:pPr>
        <w:pStyle w:val="ConsPlusNormal"/>
        <w:widowControl/>
        <w:numPr>
          <w:ilvl w:val="0"/>
          <w:numId w:val="6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Повышенное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значение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напряжения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электрической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цепи,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замыкание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которой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может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произойти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через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тело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человека;</w:t>
      </w:r>
    </w:p>
    <w:p w14:paraId="74BDAD47" w14:textId="77777777" w:rsidR="00A97717" w:rsidRPr="00D12735" w:rsidRDefault="00A97717" w:rsidP="00D12735">
      <w:pPr>
        <w:pStyle w:val="ConsPlusNormal"/>
        <w:widowControl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12735">
        <w:rPr>
          <w:rFonts w:ascii="Times New Roman" w:hAnsi="Times New Roman" w:cs="Times New Roman"/>
          <w:b/>
          <w:sz w:val="28"/>
          <w:szCs w:val="28"/>
        </w:rPr>
        <w:t>Химические:</w:t>
      </w:r>
    </w:p>
    <w:p w14:paraId="2BAD6DC9" w14:textId="77777777" w:rsidR="00A97717" w:rsidRPr="00D12735" w:rsidRDefault="00A97717" w:rsidP="00495C9D">
      <w:pPr>
        <w:pStyle w:val="ConsPlusNormal"/>
        <w:widowControl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Повышенное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содержание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воздухе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рабочей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зоны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двуокиси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углерода,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озона,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аммиака,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фенола,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формальдегида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полихлорированных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бифенилов.</w:t>
      </w:r>
    </w:p>
    <w:p w14:paraId="37598E90" w14:textId="77777777" w:rsidR="00A97717" w:rsidRPr="00D12735" w:rsidRDefault="00A97717" w:rsidP="00D12735">
      <w:pPr>
        <w:pStyle w:val="ConsPlusNormal"/>
        <w:widowControl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12735">
        <w:rPr>
          <w:rFonts w:ascii="Times New Roman" w:hAnsi="Times New Roman" w:cs="Times New Roman"/>
          <w:b/>
          <w:sz w:val="28"/>
          <w:szCs w:val="28"/>
        </w:rPr>
        <w:t>Психофизиологические:</w:t>
      </w:r>
    </w:p>
    <w:p w14:paraId="01BEFC4A" w14:textId="77777777" w:rsidR="00A97717" w:rsidRPr="00D12735" w:rsidRDefault="00A97717" w:rsidP="00830F18">
      <w:pPr>
        <w:pStyle w:val="ConsPlusNormal"/>
        <w:widowControl/>
        <w:numPr>
          <w:ilvl w:val="0"/>
          <w:numId w:val="7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Напряжение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зрения.</w:t>
      </w:r>
    </w:p>
    <w:p w14:paraId="16E14B6C" w14:textId="77777777" w:rsidR="00A97717" w:rsidRPr="00D12735" w:rsidRDefault="00A97717" w:rsidP="00830F18">
      <w:pPr>
        <w:pStyle w:val="ConsPlusNormal"/>
        <w:widowControl/>
        <w:numPr>
          <w:ilvl w:val="0"/>
          <w:numId w:val="7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Напряжение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внимания.</w:t>
      </w:r>
    </w:p>
    <w:p w14:paraId="5C172BFA" w14:textId="77777777" w:rsidR="00A97717" w:rsidRPr="00D12735" w:rsidRDefault="00A97717" w:rsidP="00830F18">
      <w:pPr>
        <w:pStyle w:val="ConsPlusNormal"/>
        <w:widowControl/>
        <w:numPr>
          <w:ilvl w:val="0"/>
          <w:numId w:val="7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Интеллектуальные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нагрузки.</w:t>
      </w:r>
    </w:p>
    <w:p w14:paraId="7FFEFA12" w14:textId="77777777" w:rsidR="00A97717" w:rsidRPr="00D12735" w:rsidRDefault="00A97717" w:rsidP="00830F18">
      <w:pPr>
        <w:pStyle w:val="ConsPlusNormal"/>
        <w:widowControl/>
        <w:numPr>
          <w:ilvl w:val="0"/>
          <w:numId w:val="7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Эмоциональные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нагрузки.</w:t>
      </w:r>
    </w:p>
    <w:p w14:paraId="73CC8616" w14:textId="77777777" w:rsidR="00A97717" w:rsidRPr="00D12735" w:rsidRDefault="00A97717" w:rsidP="00830F18">
      <w:pPr>
        <w:pStyle w:val="ConsPlusNormal"/>
        <w:widowControl/>
        <w:numPr>
          <w:ilvl w:val="0"/>
          <w:numId w:val="7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Длительные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статические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нагрузки.</w:t>
      </w:r>
    </w:p>
    <w:p w14:paraId="0840FC72" w14:textId="77777777" w:rsidR="00A97717" w:rsidRPr="00D12735" w:rsidRDefault="00A97717" w:rsidP="00830F18">
      <w:pPr>
        <w:pStyle w:val="ConsPlusNormal"/>
        <w:widowControl/>
        <w:numPr>
          <w:ilvl w:val="0"/>
          <w:numId w:val="7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Монотонность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труда.</w:t>
      </w:r>
    </w:p>
    <w:p w14:paraId="40215E08" w14:textId="77777777" w:rsidR="00A97717" w:rsidRPr="00D12735" w:rsidRDefault="00A97717" w:rsidP="00830F18">
      <w:pPr>
        <w:pStyle w:val="ConsPlusNormal"/>
        <w:widowControl/>
        <w:numPr>
          <w:ilvl w:val="0"/>
          <w:numId w:val="7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Большой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объем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информации,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обрабатываемой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единицу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времени.</w:t>
      </w:r>
    </w:p>
    <w:p w14:paraId="5B2130B9" w14:textId="77777777" w:rsidR="00A97717" w:rsidRPr="00D12735" w:rsidRDefault="00A97717" w:rsidP="00830F18">
      <w:pPr>
        <w:pStyle w:val="ConsPlusNormal"/>
        <w:widowControl/>
        <w:numPr>
          <w:ilvl w:val="0"/>
          <w:numId w:val="7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Нерациональная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организация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рабочего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места.</w:t>
      </w:r>
    </w:p>
    <w:p w14:paraId="2356FE8D" w14:textId="77777777" w:rsidR="00A97717" w:rsidRPr="009B1800" w:rsidRDefault="00A97717" w:rsidP="00495C9D">
      <w:pPr>
        <w:pStyle w:val="2"/>
        <w:spacing w:before="120"/>
        <w:jc w:val="center"/>
        <w:rPr>
          <w:rFonts w:ascii="Times New Roman" w:hAnsi="Times New Roman"/>
          <w:color w:val="auto"/>
          <w:sz w:val="28"/>
          <w:szCs w:val="28"/>
        </w:rPr>
      </w:pPr>
      <w:bookmarkStart w:id="8" w:name="_Toc33881767"/>
      <w:r w:rsidRPr="009B1800">
        <w:rPr>
          <w:rFonts w:ascii="Times New Roman" w:hAnsi="Times New Roman"/>
          <w:color w:val="auto"/>
          <w:sz w:val="28"/>
          <w:szCs w:val="28"/>
        </w:rPr>
        <w:t>2.2.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r w:rsidRPr="009B1800">
        <w:rPr>
          <w:rFonts w:ascii="Times New Roman" w:hAnsi="Times New Roman"/>
          <w:color w:val="auto"/>
          <w:sz w:val="28"/>
          <w:szCs w:val="28"/>
        </w:rPr>
        <w:t>Требования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r w:rsidRPr="009B1800">
        <w:rPr>
          <w:rFonts w:ascii="Times New Roman" w:hAnsi="Times New Roman"/>
          <w:color w:val="auto"/>
          <w:sz w:val="28"/>
          <w:szCs w:val="28"/>
        </w:rPr>
        <w:t>безопасности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r w:rsidRPr="009B1800">
        <w:rPr>
          <w:rFonts w:ascii="Times New Roman" w:hAnsi="Times New Roman"/>
          <w:color w:val="auto"/>
          <w:sz w:val="28"/>
          <w:szCs w:val="28"/>
        </w:rPr>
        <w:t>перед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r w:rsidRPr="009B1800">
        <w:rPr>
          <w:rFonts w:ascii="Times New Roman" w:hAnsi="Times New Roman"/>
          <w:color w:val="auto"/>
          <w:sz w:val="28"/>
          <w:szCs w:val="28"/>
        </w:rPr>
        <w:t>началом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r w:rsidRPr="009B1800">
        <w:rPr>
          <w:rFonts w:ascii="Times New Roman" w:hAnsi="Times New Roman"/>
          <w:color w:val="auto"/>
          <w:sz w:val="28"/>
          <w:szCs w:val="28"/>
        </w:rPr>
        <w:t>работы</w:t>
      </w:r>
      <w:bookmarkEnd w:id="8"/>
    </w:p>
    <w:p w14:paraId="5B703CCA" w14:textId="77777777" w:rsidR="00A97717" w:rsidRPr="00D12735" w:rsidRDefault="00A97717" w:rsidP="009B1800">
      <w:pPr>
        <w:pStyle w:val="ConsPlusNormal"/>
        <w:widowControl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Перед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началом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программист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обязан:</w:t>
      </w:r>
    </w:p>
    <w:p w14:paraId="7BD8FBDA" w14:textId="77777777" w:rsidR="00A97717" w:rsidRPr="00D12735" w:rsidRDefault="00A97717" w:rsidP="00830F18">
      <w:pPr>
        <w:pStyle w:val="ConsPlusNormal"/>
        <w:widowControl/>
        <w:numPr>
          <w:ilvl w:val="0"/>
          <w:numId w:val="8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Осмотреть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привести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порядок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рабочее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место.</w:t>
      </w:r>
    </w:p>
    <w:p w14:paraId="4E42DEAB" w14:textId="77777777" w:rsidR="00A97717" w:rsidRPr="00D12735" w:rsidRDefault="00A97717" w:rsidP="00830F18">
      <w:pPr>
        <w:pStyle w:val="ConsPlusNormal"/>
        <w:widowControl/>
        <w:numPr>
          <w:ilvl w:val="0"/>
          <w:numId w:val="8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lastRenderedPageBreak/>
        <w:t>Отрегулировать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освещенность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рабочем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месте,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убедиться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достаточности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освещенности,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отсутствии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отражений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экране,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отсутствии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встречного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светового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потока.</w:t>
      </w:r>
    </w:p>
    <w:p w14:paraId="7665255A" w14:textId="77777777" w:rsidR="00A97717" w:rsidRPr="00D12735" w:rsidRDefault="00A97717" w:rsidP="00830F18">
      <w:pPr>
        <w:pStyle w:val="ConsPlusNormal"/>
        <w:widowControl/>
        <w:numPr>
          <w:ilvl w:val="0"/>
          <w:numId w:val="8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Проверить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правильность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подключения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оборудования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электросеть.</w:t>
      </w:r>
    </w:p>
    <w:p w14:paraId="2156E8BB" w14:textId="77777777" w:rsidR="00A97717" w:rsidRPr="00D12735" w:rsidRDefault="00A97717" w:rsidP="00830F18">
      <w:pPr>
        <w:pStyle w:val="ConsPlusNormal"/>
        <w:widowControl/>
        <w:numPr>
          <w:ilvl w:val="0"/>
          <w:numId w:val="8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Протереть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специальной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салфеткой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поверхность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экрана.</w:t>
      </w:r>
    </w:p>
    <w:p w14:paraId="1E2B0B4D" w14:textId="77777777" w:rsidR="00A97717" w:rsidRPr="00D12735" w:rsidRDefault="00A97717" w:rsidP="00830F18">
      <w:pPr>
        <w:pStyle w:val="ConsPlusNormal"/>
        <w:widowControl/>
        <w:numPr>
          <w:ilvl w:val="0"/>
          <w:numId w:val="8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Убедиться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отсутствии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дискет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дисководах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процессора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персонального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компьютера.</w:t>
      </w:r>
    </w:p>
    <w:p w14:paraId="745D59BE" w14:textId="77777777" w:rsidR="00A97717" w:rsidRPr="00D12735" w:rsidRDefault="00A97717" w:rsidP="00830F18">
      <w:pPr>
        <w:pStyle w:val="ConsPlusNormal"/>
        <w:widowControl/>
        <w:numPr>
          <w:ilvl w:val="0"/>
          <w:numId w:val="8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Проверить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правильность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установки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стола,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стула,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подставки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ног,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пюпитра,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положения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оборудования,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угла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наклона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экрана,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положение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клавиатуры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необходимости,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произвести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регулировку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рабочего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стола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кресла,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расположение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элементов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компьютера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соответствии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требованиями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эргономики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целях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исключения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неудобных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поз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длительных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напряжений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тела.</w:t>
      </w:r>
    </w:p>
    <w:p w14:paraId="3C48C6E2" w14:textId="77777777" w:rsidR="00A97717" w:rsidRPr="00D12735" w:rsidRDefault="00A97717" w:rsidP="00830F18">
      <w:pPr>
        <w:pStyle w:val="ConsPlusNormal"/>
        <w:widowControl/>
        <w:numPr>
          <w:ilvl w:val="0"/>
          <w:numId w:val="8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включении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компьютера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соблюдать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правила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12735">
        <w:rPr>
          <w:rFonts w:ascii="Times New Roman" w:hAnsi="Times New Roman" w:cs="Times New Roman"/>
          <w:sz w:val="28"/>
          <w:szCs w:val="28"/>
        </w:rPr>
        <w:t>электро</w:t>
      </w:r>
      <w:r w:rsidRPr="009B1800">
        <w:rPr>
          <w:rFonts w:ascii="Times New Roman" w:hAnsi="Times New Roman" w:cs="Times New Roman"/>
          <w:sz w:val="28"/>
          <w:szCs w:val="28"/>
        </w:rPr>
        <w:t>-</w:t>
      </w:r>
      <w:r w:rsidRPr="00D12735">
        <w:rPr>
          <w:rFonts w:ascii="Times New Roman" w:hAnsi="Times New Roman" w:cs="Times New Roman"/>
          <w:sz w:val="28"/>
          <w:szCs w:val="28"/>
        </w:rPr>
        <w:t>безопасности</w:t>
      </w:r>
      <w:proofErr w:type="gramEnd"/>
      <w:r w:rsidRPr="00D12735">
        <w:rPr>
          <w:rFonts w:ascii="Times New Roman" w:hAnsi="Times New Roman" w:cs="Times New Roman"/>
          <w:sz w:val="28"/>
          <w:szCs w:val="28"/>
        </w:rPr>
        <w:t>.</w:t>
      </w:r>
    </w:p>
    <w:p w14:paraId="4F02A57E" w14:textId="77777777" w:rsidR="00A97717" w:rsidRPr="00D12735" w:rsidRDefault="00A97717" w:rsidP="00830F18">
      <w:pPr>
        <w:pStyle w:val="ConsPlusNormal"/>
        <w:widowControl/>
        <w:numPr>
          <w:ilvl w:val="0"/>
          <w:numId w:val="8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Программисту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запрещается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приступать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работе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при:</w:t>
      </w:r>
    </w:p>
    <w:p w14:paraId="3393A100" w14:textId="77777777" w:rsidR="00A97717" w:rsidRPr="00D12735" w:rsidRDefault="00A97717" w:rsidP="00830F18">
      <w:pPr>
        <w:pStyle w:val="ConsPlusNormal"/>
        <w:widowControl/>
        <w:numPr>
          <w:ilvl w:val="0"/>
          <w:numId w:val="8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Отсутствие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ВДТ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гигиенического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сертификата,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включающего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оценку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визуальных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параметров.</w:t>
      </w:r>
    </w:p>
    <w:p w14:paraId="419448C1" w14:textId="77777777" w:rsidR="00A97717" w:rsidRPr="00D12735" w:rsidRDefault="00A97717" w:rsidP="00830F18">
      <w:pPr>
        <w:pStyle w:val="ConsPlusNormal"/>
        <w:widowControl/>
        <w:numPr>
          <w:ilvl w:val="0"/>
          <w:numId w:val="8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Отсутствие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информации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результатах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аттестации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условий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труда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данном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рабочем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месте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наличии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информации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несоответствии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параметров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данного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оборудования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требованиям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санитарных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норм.</w:t>
      </w:r>
    </w:p>
    <w:p w14:paraId="70B7E017" w14:textId="77777777" w:rsidR="00A97717" w:rsidRPr="00D12735" w:rsidRDefault="00A97717" w:rsidP="00830F18">
      <w:pPr>
        <w:pStyle w:val="ConsPlusNormal"/>
        <w:widowControl/>
        <w:numPr>
          <w:ilvl w:val="0"/>
          <w:numId w:val="8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Отсутствие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защитного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экранного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фильтра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«полная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защита».</w:t>
      </w:r>
    </w:p>
    <w:p w14:paraId="591CB33D" w14:textId="77777777" w:rsidR="00A97717" w:rsidRPr="00D12735" w:rsidRDefault="00A97717" w:rsidP="00830F18">
      <w:pPr>
        <w:pStyle w:val="ConsPlusNormal"/>
        <w:widowControl/>
        <w:numPr>
          <w:ilvl w:val="0"/>
          <w:numId w:val="8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Отключенном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заземляющем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проводнике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защитного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фильтра.</w:t>
      </w:r>
    </w:p>
    <w:p w14:paraId="3D14FFC1" w14:textId="77777777" w:rsidR="00A97717" w:rsidRPr="00D12735" w:rsidRDefault="00A97717" w:rsidP="00830F18">
      <w:pPr>
        <w:pStyle w:val="ConsPlusNormal"/>
        <w:widowControl/>
        <w:numPr>
          <w:ilvl w:val="0"/>
          <w:numId w:val="8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Обнаружение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неисправности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оборудования.</w:t>
      </w:r>
    </w:p>
    <w:p w14:paraId="69A46BB9" w14:textId="77777777" w:rsidR="00A97717" w:rsidRPr="00D12735" w:rsidRDefault="00A97717" w:rsidP="00830F18">
      <w:pPr>
        <w:pStyle w:val="ConsPlusNormal"/>
        <w:widowControl/>
        <w:numPr>
          <w:ilvl w:val="0"/>
          <w:numId w:val="8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Отсутствие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защитного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заземления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устройств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ПЭВМ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ВДТ.</w:t>
      </w:r>
    </w:p>
    <w:p w14:paraId="63C58587" w14:textId="77777777" w:rsidR="00A97717" w:rsidRPr="00D12735" w:rsidRDefault="00A97717" w:rsidP="00830F18">
      <w:pPr>
        <w:pStyle w:val="ConsPlusNormal"/>
        <w:widowControl/>
        <w:numPr>
          <w:ilvl w:val="0"/>
          <w:numId w:val="8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Отсутствие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углекислотного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порошкового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огнетушителя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аптечки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первой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помощи.</w:t>
      </w:r>
    </w:p>
    <w:p w14:paraId="2BA06668" w14:textId="77777777" w:rsidR="00A97717" w:rsidRPr="009B1800" w:rsidRDefault="00A97717" w:rsidP="00830F18">
      <w:pPr>
        <w:pStyle w:val="ConsPlusNormal"/>
        <w:widowControl/>
        <w:numPr>
          <w:ilvl w:val="0"/>
          <w:numId w:val="8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Нарушение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гигиенических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норм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размещения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ВДТ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(при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однорядном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расположении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менее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стен,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расположении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рабочих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мест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колонну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расстоянии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менее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1,5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размещении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площади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менее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кв.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одно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рабочее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место,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рядном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размещении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дисплеев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экранами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друг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другу).</w:t>
      </w:r>
    </w:p>
    <w:p w14:paraId="43857FDE" w14:textId="77777777" w:rsidR="00A97717" w:rsidRPr="009B1800" w:rsidRDefault="00A97717" w:rsidP="00495C9D">
      <w:pPr>
        <w:pStyle w:val="2"/>
        <w:spacing w:before="120"/>
        <w:ind w:firstLine="709"/>
        <w:jc w:val="center"/>
        <w:rPr>
          <w:rFonts w:ascii="Times New Roman" w:hAnsi="Times New Roman"/>
          <w:color w:val="auto"/>
          <w:sz w:val="28"/>
          <w:szCs w:val="28"/>
        </w:rPr>
      </w:pPr>
      <w:bookmarkStart w:id="9" w:name="_Toc33881768"/>
      <w:r w:rsidRPr="009B1800">
        <w:rPr>
          <w:rFonts w:ascii="Times New Roman" w:hAnsi="Times New Roman"/>
          <w:color w:val="auto"/>
          <w:sz w:val="28"/>
          <w:szCs w:val="28"/>
        </w:rPr>
        <w:t>2.3.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r w:rsidRPr="009B1800">
        <w:rPr>
          <w:rFonts w:ascii="Times New Roman" w:hAnsi="Times New Roman"/>
          <w:color w:val="auto"/>
          <w:sz w:val="28"/>
          <w:szCs w:val="28"/>
        </w:rPr>
        <w:t>Требования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r w:rsidRPr="009B1800">
        <w:rPr>
          <w:rFonts w:ascii="Times New Roman" w:hAnsi="Times New Roman"/>
          <w:color w:val="auto"/>
          <w:sz w:val="28"/>
          <w:szCs w:val="28"/>
        </w:rPr>
        <w:t>безопасности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r w:rsidRPr="009B1800">
        <w:rPr>
          <w:rFonts w:ascii="Times New Roman" w:hAnsi="Times New Roman"/>
          <w:color w:val="auto"/>
          <w:sz w:val="28"/>
          <w:szCs w:val="28"/>
        </w:rPr>
        <w:t>во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r w:rsidRPr="009B1800">
        <w:rPr>
          <w:rFonts w:ascii="Times New Roman" w:hAnsi="Times New Roman"/>
          <w:color w:val="auto"/>
          <w:sz w:val="28"/>
          <w:szCs w:val="28"/>
        </w:rPr>
        <w:t>время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r w:rsidRPr="009B1800">
        <w:rPr>
          <w:rFonts w:ascii="Times New Roman" w:hAnsi="Times New Roman"/>
          <w:color w:val="auto"/>
          <w:sz w:val="28"/>
          <w:szCs w:val="28"/>
        </w:rPr>
        <w:t>работы</w:t>
      </w:r>
      <w:bookmarkEnd w:id="9"/>
    </w:p>
    <w:p w14:paraId="73874A8D" w14:textId="77777777" w:rsidR="00A97717" w:rsidRPr="00D12735" w:rsidRDefault="00A97717" w:rsidP="00830F18">
      <w:pPr>
        <w:pStyle w:val="ConsPlusNormal"/>
        <w:widowControl/>
        <w:numPr>
          <w:ilvl w:val="0"/>
          <w:numId w:val="9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Программист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время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обязан:</w:t>
      </w:r>
    </w:p>
    <w:p w14:paraId="2843FA6F" w14:textId="77777777" w:rsidR="00A97717" w:rsidRPr="00D12735" w:rsidRDefault="00A97717" w:rsidP="00830F18">
      <w:pPr>
        <w:pStyle w:val="ConsPlusNormal"/>
        <w:widowControl/>
        <w:numPr>
          <w:ilvl w:val="0"/>
          <w:numId w:val="9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Выполнять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только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ту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работу,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которая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ему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была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поручена,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которой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был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проинструктирован.</w:t>
      </w:r>
    </w:p>
    <w:p w14:paraId="52EB4DDD" w14:textId="77777777" w:rsidR="00A97717" w:rsidRPr="00D12735" w:rsidRDefault="00A97717" w:rsidP="00830F18">
      <w:pPr>
        <w:pStyle w:val="ConsPlusNormal"/>
        <w:widowControl/>
        <w:numPr>
          <w:ilvl w:val="0"/>
          <w:numId w:val="9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течение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всего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рабочего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дня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содержать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порядке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чистоте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рабочее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место.</w:t>
      </w:r>
    </w:p>
    <w:p w14:paraId="2816F373" w14:textId="77777777" w:rsidR="00A97717" w:rsidRPr="00D12735" w:rsidRDefault="00A97717" w:rsidP="00830F18">
      <w:pPr>
        <w:pStyle w:val="ConsPlusNormal"/>
        <w:widowControl/>
        <w:numPr>
          <w:ilvl w:val="0"/>
          <w:numId w:val="9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Держать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открытыми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вентиляционные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отверстия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устройств.</w:t>
      </w:r>
    </w:p>
    <w:p w14:paraId="1386464A" w14:textId="77777777" w:rsidR="00A97717" w:rsidRPr="00D12735" w:rsidRDefault="00A97717" w:rsidP="00830F18">
      <w:pPr>
        <w:pStyle w:val="ConsPlusNormal"/>
        <w:widowControl/>
        <w:numPr>
          <w:ilvl w:val="0"/>
          <w:numId w:val="9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необходимости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прекращения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некоторое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время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корректно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закрыть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активные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задачи.</w:t>
      </w:r>
    </w:p>
    <w:p w14:paraId="2143519D" w14:textId="77777777" w:rsidR="00A97717" w:rsidRPr="00D12735" w:rsidRDefault="00A97717" w:rsidP="00830F18">
      <w:pPr>
        <w:pStyle w:val="ConsPlusNormal"/>
        <w:widowControl/>
        <w:numPr>
          <w:ilvl w:val="0"/>
          <w:numId w:val="9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Выполнять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санитарные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нормы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соблюдать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режимы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отдыха.</w:t>
      </w:r>
    </w:p>
    <w:p w14:paraId="2E9EA783" w14:textId="77777777" w:rsidR="00A97717" w:rsidRPr="00D12735" w:rsidRDefault="00A97717" w:rsidP="00830F18">
      <w:pPr>
        <w:pStyle w:val="ConsPlusNormal"/>
        <w:widowControl/>
        <w:numPr>
          <w:ilvl w:val="0"/>
          <w:numId w:val="9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Соблюдать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правила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эксплуатации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вычислительной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техники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соответствии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инструкциями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эксплуатации.</w:t>
      </w:r>
    </w:p>
    <w:p w14:paraId="178D1E44" w14:textId="77777777" w:rsidR="00A97717" w:rsidRPr="00D12735" w:rsidRDefault="00A97717" w:rsidP="00830F18">
      <w:pPr>
        <w:pStyle w:val="ConsPlusNormal"/>
        <w:widowControl/>
        <w:numPr>
          <w:ilvl w:val="0"/>
          <w:numId w:val="9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Соблюдать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установленные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режимом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рабочего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времени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регламентированные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перерывы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работе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выполнять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физкульт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паузах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физкультминутках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рекомендованные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упражнения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глаз,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шеи,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рук,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туловища,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ног.</w:t>
      </w:r>
    </w:p>
    <w:p w14:paraId="1BCEC9BB" w14:textId="77777777" w:rsidR="00A97717" w:rsidRPr="00D12735" w:rsidRDefault="00A97717" w:rsidP="00830F18">
      <w:pPr>
        <w:pStyle w:val="ConsPlusNormal"/>
        <w:widowControl/>
        <w:numPr>
          <w:ilvl w:val="0"/>
          <w:numId w:val="9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Соблюдать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расстояние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глаз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до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экрана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пределах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60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80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см.</w:t>
      </w:r>
    </w:p>
    <w:p w14:paraId="671DD928" w14:textId="77777777" w:rsidR="00A97717" w:rsidRPr="00D12735" w:rsidRDefault="00A97717" w:rsidP="00830F18">
      <w:pPr>
        <w:pStyle w:val="ConsPlusNormal"/>
        <w:widowControl/>
        <w:numPr>
          <w:ilvl w:val="0"/>
          <w:numId w:val="9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Программисту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время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запрещается: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20C5A5" w14:textId="77777777" w:rsidR="00A97717" w:rsidRPr="00D12735" w:rsidRDefault="00A97717" w:rsidP="00830F18">
      <w:pPr>
        <w:pStyle w:val="ConsPlusNormal"/>
        <w:widowControl/>
        <w:numPr>
          <w:ilvl w:val="0"/>
          <w:numId w:val="9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lastRenderedPageBreak/>
        <w:t>Прикасаться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задней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панели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системного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блока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(процессора)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включенном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питании.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4B3D49" w14:textId="77777777" w:rsidR="00A97717" w:rsidRPr="00D12735" w:rsidRDefault="00A97717" w:rsidP="00830F18">
      <w:pPr>
        <w:pStyle w:val="ConsPlusNormal"/>
        <w:widowControl/>
        <w:numPr>
          <w:ilvl w:val="0"/>
          <w:numId w:val="9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Переключать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разъемы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интерфейсных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кабелей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периферийных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устройств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включенном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питании;</w:t>
      </w:r>
    </w:p>
    <w:p w14:paraId="0C7AD431" w14:textId="77777777" w:rsidR="00A97717" w:rsidRPr="00D12735" w:rsidRDefault="00A97717" w:rsidP="00830F18">
      <w:pPr>
        <w:pStyle w:val="ConsPlusNormal"/>
        <w:widowControl/>
        <w:numPr>
          <w:ilvl w:val="0"/>
          <w:numId w:val="9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Загромождать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верхние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панели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устройств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бумагами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посторонними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предметами;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допускать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захламленность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рабочего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места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бумагой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целях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недопущения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накапливания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органической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пыли;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2B17E4" w14:textId="77777777" w:rsidR="00A97717" w:rsidRPr="00D12735" w:rsidRDefault="00A97717" w:rsidP="00830F18">
      <w:pPr>
        <w:pStyle w:val="ConsPlusNormal"/>
        <w:widowControl/>
        <w:numPr>
          <w:ilvl w:val="0"/>
          <w:numId w:val="9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Производить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отключение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питания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время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выполнения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активной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задачи;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производить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частые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переключения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питания;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407998" w14:textId="77777777" w:rsidR="00A97717" w:rsidRPr="00D12735" w:rsidRDefault="00A97717" w:rsidP="00830F18">
      <w:pPr>
        <w:pStyle w:val="ConsPlusNormal"/>
        <w:widowControl/>
        <w:numPr>
          <w:ilvl w:val="0"/>
          <w:numId w:val="9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Допускать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попадание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влаги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поверхность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системного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блока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(процессора),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монитора,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рабочую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поверхность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клавиатуры,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дисководов,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принтеров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др.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устройств;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85880C" w14:textId="77777777" w:rsidR="00A97717" w:rsidRPr="00D12735" w:rsidRDefault="00A97717" w:rsidP="00830F18">
      <w:pPr>
        <w:pStyle w:val="ConsPlusNormal"/>
        <w:widowControl/>
        <w:numPr>
          <w:ilvl w:val="0"/>
          <w:numId w:val="9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Включать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сильно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охлажденное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(принесенное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улицы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зимнее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время)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оборудование;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C1074E" w14:textId="77777777" w:rsidR="00A97717" w:rsidRPr="00D12735" w:rsidRDefault="00A97717" w:rsidP="00830F18">
      <w:pPr>
        <w:pStyle w:val="ConsPlusNormal"/>
        <w:widowControl/>
        <w:numPr>
          <w:ilvl w:val="0"/>
          <w:numId w:val="9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Производить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самостоятельно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вскрытие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ремонт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оборудования.</w:t>
      </w:r>
    </w:p>
    <w:p w14:paraId="54421819" w14:textId="77777777" w:rsidR="00A97717" w:rsidRPr="009900F8" w:rsidRDefault="00A97717" w:rsidP="00495C9D">
      <w:pPr>
        <w:pStyle w:val="2"/>
        <w:spacing w:before="120"/>
        <w:jc w:val="center"/>
        <w:rPr>
          <w:rFonts w:ascii="Times New Roman" w:hAnsi="Times New Roman"/>
          <w:color w:val="auto"/>
          <w:sz w:val="28"/>
          <w:szCs w:val="28"/>
        </w:rPr>
      </w:pPr>
      <w:bookmarkStart w:id="10" w:name="_Toc33881769"/>
      <w:r w:rsidRPr="009900F8">
        <w:rPr>
          <w:rFonts w:ascii="Times New Roman" w:hAnsi="Times New Roman"/>
          <w:color w:val="auto"/>
          <w:sz w:val="28"/>
          <w:szCs w:val="28"/>
        </w:rPr>
        <w:t>2.4.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r w:rsidRPr="009900F8">
        <w:rPr>
          <w:rFonts w:ascii="Times New Roman" w:hAnsi="Times New Roman"/>
          <w:color w:val="auto"/>
          <w:sz w:val="28"/>
          <w:szCs w:val="28"/>
        </w:rPr>
        <w:t>Требования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r w:rsidRPr="009900F8">
        <w:rPr>
          <w:rFonts w:ascii="Times New Roman" w:hAnsi="Times New Roman"/>
          <w:color w:val="auto"/>
          <w:sz w:val="28"/>
          <w:szCs w:val="28"/>
        </w:rPr>
        <w:t>безопасности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r w:rsidRPr="009900F8">
        <w:rPr>
          <w:rFonts w:ascii="Times New Roman" w:hAnsi="Times New Roman"/>
          <w:color w:val="auto"/>
          <w:sz w:val="28"/>
          <w:szCs w:val="28"/>
        </w:rPr>
        <w:t>в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r w:rsidRPr="009900F8">
        <w:rPr>
          <w:rFonts w:ascii="Times New Roman" w:hAnsi="Times New Roman"/>
          <w:color w:val="auto"/>
          <w:sz w:val="28"/>
          <w:szCs w:val="28"/>
        </w:rPr>
        <w:t>аварийных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r w:rsidRPr="009900F8">
        <w:rPr>
          <w:rFonts w:ascii="Times New Roman" w:hAnsi="Times New Roman"/>
          <w:color w:val="auto"/>
          <w:sz w:val="28"/>
          <w:szCs w:val="28"/>
        </w:rPr>
        <w:t>ситуациях</w:t>
      </w:r>
      <w:bookmarkEnd w:id="10"/>
    </w:p>
    <w:p w14:paraId="06A34BFB" w14:textId="77777777" w:rsidR="00A97717" w:rsidRPr="00D12735" w:rsidRDefault="00A97717" w:rsidP="009B1800">
      <w:pPr>
        <w:pStyle w:val="ConsPlusNormal"/>
        <w:widowControl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Программист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обязан:</w:t>
      </w:r>
    </w:p>
    <w:p w14:paraId="41A687F1" w14:textId="77777777" w:rsidR="00A97717" w:rsidRPr="00D12735" w:rsidRDefault="00A97717" w:rsidP="00830F18">
      <w:pPr>
        <w:pStyle w:val="ConsPlusNormal"/>
        <w:widowControl/>
        <w:numPr>
          <w:ilvl w:val="0"/>
          <w:numId w:val="10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всех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случаях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обнаружения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обрыва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проводов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питания,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неисправности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заземления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других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повреждений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электрооборудования,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появления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запаха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гари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немедленно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отключить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питание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сообщить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аварийной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ситуации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руководителю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дежурному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электрику.</w:t>
      </w:r>
    </w:p>
    <w:p w14:paraId="2CBA0563" w14:textId="77777777" w:rsidR="00A97717" w:rsidRPr="00D12735" w:rsidRDefault="00A97717" w:rsidP="00830F18">
      <w:pPr>
        <w:pStyle w:val="ConsPlusNormal"/>
        <w:widowControl/>
        <w:numPr>
          <w:ilvl w:val="0"/>
          <w:numId w:val="10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обнаружении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человека,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попавшего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напряжение,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немедленно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освободить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действия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тока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путем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отключения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электропитания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до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прибытия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врача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оказать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потерпевшему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первую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медицинскую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помощь.</w:t>
      </w:r>
    </w:p>
    <w:p w14:paraId="776D82D3" w14:textId="77777777" w:rsidR="00A97717" w:rsidRPr="00D12735" w:rsidRDefault="00A97717" w:rsidP="00830F18">
      <w:pPr>
        <w:pStyle w:val="ConsPlusNormal"/>
        <w:widowControl/>
        <w:numPr>
          <w:ilvl w:val="0"/>
          <w:numId w:val="10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любых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случаях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сбоя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работе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технического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оборудования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программного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обеспечения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немедленно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вызвать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представителя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инженерно-технической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службы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эксплуатации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вычислительной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техники.</w:t>
      </w:r>
    </w:p>
    <w:p w14:paraId="3F40CD04" w14:textId="77777777" w:rsidR="00A97717" w:rsidRPr="00D12735" w:rsidRDefault="00A97717" w:rsidP="00830F18">
      <w:pPr>
        <w:pStyle w:val="ConsPlusNormal"/>
        <w:widowControl/>
        <w:numPr>
          <w:ilvl w:val="0"/>
          <w:numId w:val="10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случае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появления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рези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глазах,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резком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ухудшении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видимости,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невозможности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сфокусировать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взгляд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навести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резкость,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появлении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боли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пальцах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кистях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рук,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усилении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сердцебиения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немедленно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покинуть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рабочее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место,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сообщить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происшедшем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руководителю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работ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обратиться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врачу.</w:t>
      </w:r>
    </w:p>
    <w:p w14:paraId="3405EFBD" w14:textId="77777777" w:rsidR="00A97717" w:rsidRPr="00D12735" w:rsidRDefault="00A97717" w:rsidP="00830F18">
      <w:pPr>
        <w:pStyle w:val="ConsPlusNormal"/>
        <w:widowControl/>
        <w:numPr>
          <w:ilvl w:val="0"/>
          <w:numId w:val="10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возгорании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оборудования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отключить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питание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принять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меры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тушению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очага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пожара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помощи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углекислотного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порошкового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огнетушителя,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вызвать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пожарную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команду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сообщить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происшествии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руководителю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работ.</w:t>
      </w:r>
    </w:p>
    <w:p w14:paraId="62CB04F8" w14:textId="77777777" w:rsidR="00A97717" w:rsidRPr="009900F8" w:rsidRDefault="00A97717" w:rsidP="00495C9D">
      <w:pPr>
        <w:pStyle w:val="2"/>
        <w:spacing w:before="120"/>
        <w:ind w:firstLine="709"/>
        <w:jc w:val="center"/>
        <w:rPr>
          <w:rFonts w:ascii="Times New Roman" w:hAnsi="Times New Roman"/>
          <w:color w:val="auto"/>
          <w:sz w:val="28"/>
          <w:szCs w:val="28"/>
        </w:rPr>
      </w:pPr>
      <w:bookmarkStart w:id="11" w:name="_Toc33881770"/>
      <w:r w:rsidRPr="009900F8">
        <w:rPr>
          <w:rFonts w:ascii="Times New Roman" w:hAnsi="Times New Roman"/>
          <w:color w:val="auto"/>
          <w:sz w:val="28"/>
          <w:szCs w:val="28"/>
        </w:rPr>
        <w:t>2.5.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r w:rsidRPr="009900F8">
        <w:rPr>
          <w:rFonts w:ascii="Times New Roman" w:hAnsi="Times New Roman"/>
          <w:color w:val="auto"/>
          <w:sz w:val="28"/>
          <w:szCs w:val="28"/>
        </w:rPr>
        <w:t>Требования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r w:rsidRPr="009900F8">
        <w:rPr>
          <w:rFonts w:ascii="Times New Roman" w:hAnsi="Times New Roman"/>
          <w:color w:val="auto"/>
          <w:sz w:val="28"/>
          <w:szCs w:val="28"/>
        </w:rPr>
        <w:t>безопасности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r w:rsidRPr="009900F8">
        <w:rPr>
          <w:rFonts w:ascii="Times New Roman" w:hAnsi="Times New Roman"/>
          <w:color w:val="auto"/>
          <w:sz w:val="28"/>
          <w:szCs w:val="28"/>
        </w:rPr>
        <w:t>по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r w:rsidRPr="009900F8">
        <w:rPr>
          <w:rFonts w:ascii="Times New Roman" w:hAnsi="Times New Roman"/>
          <w:color w:val="auto"/>
          <w:sz w:val="28"/>
          <w:szCs w:val="28"/>
        </w:rPr>
        <w:t>окончании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r w:rsidRPr="009900F8">
        <w:rPr>
          <w:rFonts w:ascii="Times New Roman" w:hAnsi="Times New Roman"/>
          <w:color w:val="auto"/>
          <w:sz w:val="28"/>
          <w:szCs w:val="28"/>
        </w:rPr>
        <w:t>работы</w:t>
      </w:r>
      <w:bookmarkEnd w:id="11"/>
    </w:p>
    <w:p w14:paraId="218A79BC" w14:textId="77777777" w:rsidR="00A97717" w:rsidRPr="00D12735" w:rsidRDefault="00A97717" w:rsidP="00830F18">
      <w:pPr>
        <w:pStyle w:val="ConsPlusNormal"/>
        <w:widowControl/>
        <w:numPr>
          <w:ilvl w:val="0"/>
          <w:numId w:val="11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окончании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работ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программист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обязан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соблюдать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следующую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последовательность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выключения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вычислительной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техники:</w:t>
      </w:r>
    </w:p>
    <w:p w14:paraId="586CDA64" w14:textId="77777777" w:rsidR="00A97717" w:rsidRPr="00D12735" w:rsidRDefault="00A97717" w:rsidP="00830F18">
      <w:pPr>
        <w:pStyle w:val="ConsPlusNormal"/>
        <w:widowControl/>
        <w:numPr>
          <w:ilvl w:val="0"/>
          <w:numId w:val="11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Произвести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закрытие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всех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активных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задач.</w:t>
      </w:r>
    </w:p>
    <w:p w14:paraId="630317E6" w14:textId="77777777" w:rsidR="00A97717" w:rsidRPr="00D12735" w:rsidRDefault="00A97717" w:rsidP="00830F18">
      <w:pPr>
        <w:pStyle w:val="ConsPlusNormal"/>
        <w:widowControl/>
        <w:numPr>
          <w:ilvl w:val="0"/>
          <w:numId w:val="11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Выполнить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парковку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считывающей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головки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жесткого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диска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(если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предусмотрена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автоматическая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парковка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головки).</w:t>
      </w:r>
    </w:p>
    <w:p w14:paraId="08B8D023" w14:textId="77777777" w:rsidR="00A97717" w:rsidRPr="00D12735" w:rsidRDefault="00A97717" w:rsidP="00830F18">
      <w:pPr>
        <w:pStyle w:val="ConsPlusNormal"/>
        <w:widowControl/>
        <w:numPr>
          <w:ilvl w:val="0"/>
          <w:numId w:val="11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Убедиться,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дисководах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нет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дискет.</w:t>
      </w:r>
    </w:p>
    <w:p w14:paraId="351592AD" w14:textId="77777777" w:rsidR="00A97717" w:rsidRPr="00D12735" w:rsidRDefault="00A97717" w:rsidP="00830F18">
      <w:pPr>
        <w:pStyle w:val="ConsPlusNormal"/>
        <w:widowControl/>
        <w:numPr>
          <w:ilvl w:val="0"/>
          <w:numId w:val="11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Выключить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питание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системного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блока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(процессора).</w:t>
      </w:r>
    </w:p>
    <w:p w14:paraId="17A8C706" w14:textId="77777777" w:rsidR="00A97717" w:rsidRPr="00D12735" w:rsidRDefault="00A97717" w:rsidP="00830F18">
      <w:pPr>
        <w:pStyle w:val="ConsPlusNormal"/>
        <w:widowControl/>
        <w:numPr>
          <w:ilvl w:val="0"/>
          <w:numId w:val="11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Выключить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питание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всех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периферийных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устройств.</w:t>
      </w:r>
    </w:p>
    <w:p w14:paraId="40E7F24B" w14:textId="77777777" w:rsidR="00A97717" w:rsidRPr="00D12735" w:rsidRDefault="00A97717" w:rsidP="00830F18">
      <w:pPr>
        <w:pStyle w:val="ConsPlusNormal"/>
        <w:widowControl/>
        <w:numPr>
          <w:ilvl w:val="0"/>
          <w:numId w:val="11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Отключить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блок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питания.</w:t>
      </w:r>
    </w:p>
    <w:p w14:paraId="1D46FB2B" w14:textId="77777777" w:rsidR="00A97717" w:rsidRPr="00D12735" w:rsidRDefault="00A97717" w:rsidP="00830F18">
      <w:pPr>
        <w:pStyle w:val="ConsPlusNormal"/>
        <w:widowControl/>
        <w:numPr>
          <w:ilvl w:val="0"/>
          <w:numId w:val="11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12735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окончании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работ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программист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обязан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осмотреть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привести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порядок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рабочее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место,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повесить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халат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шкаф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вымыть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мылом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руки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2735">
        <w:rPr>
          <w:rFonts w:ascii="Times New Roman" w:hAnsi="Times New Roman" w:cs="Times New Roman"/>
          <w:sz w:val="28"/>
          <w:szCs w:val="28"/>
        </w:rPr>
        <w:t>лицо.</w:t>
      </w:r>
    </w:p>
    <w:p w14:paraId="471E64E1" w14:textId="77777777" w:rsidR="00A97717" w:rsidRPr="007F33BF" w:rsidRDefault="00A97717" w:rsidP="00B72852">
      <w:pPr>
        <w:sectPr w:rsidR="00A97717" w:rsidRPr="007F33BF" w:rsidSect="00C54192">
          <w:footerReference w:type="default" r:id="rId8"/>
          <w:pgSz w:w="11906" w:h="16838" w:code="9"/>
          <w:pgMar w:top="720" w:right="720" w:bottom="720" w:left="720" w:header="709" w:footer="510" w:gutter="0"/>
          <w:cols w:space="720"/>
          <w:titlePg/>
          <w:docGrid w:linePitch="360"/>
        </w:sectPr>
      </w:pPr>
    </w:p>
    <w:p w14:paraId="7410F7C8" w14:textId="77777777" w:rsidR="00A97717" w:rsidRPr="009B1800" w:rsidRDefault="00A97717" w:rsidP="008E126D">
      <w:pPr>
        <w:pStyle w:val="1"/>
        <w:spacing w:after="240"/>
        <w:ind w:firstLine="709"/>
        <w:jc w:val="center"/>
        <w:rPr>
          <w:b/>
          <w:sz w:val="28"/>
        </w:rPr>
      </w:pPr>
      <w:bookmarkStart w:id="12" w:name="_Toc33881771"/>
      <w:r w:rsidRPr="009B1800">
        <w:rPr>
          <w:b/>
          <w:caps/>
          <w:sz w:val="32"/>
        </w:rPr>
        <w:lastRenderedPageBreak/>
        <w:t>3.</w:t>
      </w:r>
      <w:r>
        <w:rPr>
          <w:b/>
          <w:caps/>
          <w:sz w:val="32"/>
        </w:rPr>
        <w:t xml:space="preserve"> </w:t>
      </w:r>
      <w:r w:rsidRPr="009B1800">
        <w:rPr>
          <w:b/>
          <w:sz w:val="32"/>
        </w:rPr>
        <w:t>Дневник</w:t>
      </w:r>
      <w:r>
        <w:rPr>
          <w:b/>
          <w:sz w:val="32"/>
        </w:rPr>
        <w:t xml:space="preserve"> </w:t>
      </w:r>
      <w:r w:rsidRPr="009B1800">
        <w:rPr>
          <w:b/>
          <w:sz w:val="32"/>
        </w:rPr>
        <w:t>производственной</w:t>
      </w:r>
      <w:r>
        <w:rPr>
          <w:b/>
          <w:sz w:val="32"/>
        </w:rPr>
        <w:t xml:space="preserve"> </w:t>
      </w:r>
      <w:r w:rsidRPr="009B1800">
        <w:rPr>
          <w:b/>
          <w:sz w:val="32"/>
        </w:rPr>
        <w:t>практики</w:t>
      </w:r>
      <w:bookmarkEnd w:id="12"/>
    </w:p>
    <w:p w14:paraId="49FEB103" w14:textId="77777777" w:rsidR="00A97717" w:rsidRPr="00DA3A84" w:rsidRDefault="00A97717" w:rsidP="00DA3A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caps/>
          <w:sz w:val="32"/>
          <w:szCs w:val="32"/>
        </w:rPr>
      </w:pPr>
      <w:r w:rsidRPr="00DA3A84">
        <w:rPr>
          <w:sz w:val="32"/>
          <w:szCs w:val="28"/>
        </w:rPr>
        <w:t>ПМ.</w:t>
      </w:r>
      <w:r>
        <w:rPr>
          <w:sz w:val="32"/>
          <w:szCs w:val="28"/>
        </w:rPr>
        <w:t xml:space="preserve"> </w:t>
      </w:r>
      <w:r w:rsidRPr="00DA3A84">
        <w:rPr>
          <w:sz w:val="32"/>
          <w:szCs w:val="28"/>
        </w:rPr>
        <w:t>02</w:t>
      </w:r>
      <w:r w:rsidRPr="00C72C41">
        <w:rPr>
          <w:szCs w:val="28"/>
        </w:rPr>
        <w:t>.</w:t>
      </w:r>
      <w:r>
        <w:rPr>
          <w:szCs w:val="28"/>
        </w:rPr>
        <w:t xml:space="preserve"> </w:t>
      </w:r>
      <w:r w:rsidRPr="00DA3A84">
        <w:rPr>
          <w:caps/>
          <w:sz w:val="32"/>
          <w:szCs w:val="32"/>
        </w:rPr>
        <w:t>Разработка</w:t>
      </w:r>
      <w:r>
        <w:rPr>
          <w:caps/>
          <w:sz w:val="32"/>
          <w:szCs w:val="32"/>
        </w:rPr>
        <w:t xml:space="preserve"> </w:t>
      </w:r>
      <w:r w:rsidRPr="00DA3A84">
        <w:rPr>
          <w:caps/>
          <w:sz w:val="32"/>
          <w:szCs w:val="32"/>
        </w:rPr>
        <w:t>И</w:t>
      </w:r>
      <w:r>
        <w:rPr>
          <w:caps/>
          <w:sz w:val="32"/>
          <w:szCs w:val="32"/>
        </w:rPr>
        <w:t xml:space="preserve"> </w:t>
      </w:r>
      <w:r w:rsidRPr="00DA3A84">
        <w:rPr>
          <w:caps/>
          <w:sz w:val="32"/>
          <w:szCs w:val="32"/>
        </w:rPr>
        <w:t>АДМИНИСТРИРОВАНИЕ</w:t>
      </w:r>
      <w:r>
        <w:rPr>
          <w:caps/>
          <w:sz w:val="32"/>
          <w:szCs w:val="32"/>
        </w:rPr>
        <w:t xml:space="preserve"> </w:t>
      </w:r>
      <w:r w:rsidRPr="00DA3A84">
        <w:rPr>
          <w:caps/>
          <w:sz w:val="32"/>
          <w:szCs w:val="32"/>
        </w:rPr>
        <w:t>БАЗ</w:t>
      </w:r>
      <w:r>
        <w:rPr>
          <w:caps/>
          <w:sz w:val="32"/>
          <w:szCs w:val="32"/>
        </w:rPr>
        <w:t xml:space="preserve"> </w:t>
      </w:r>
      <w:r w:rsidRPr="00DA3A84">
        <w:rPr>
          <w:caps/>
          <w:sz w:val="32"/>
          <w:szCs w:val="32"/>
        </w:rPr>
        <w:t>ДАННЫХ</w:t>
      </w:r>
    </w:p>
    <w:p w14:paraId="4AD99595" w14:textId="77777777" w:rsidR="00A97717" w:rsidRPr="001D21BE" w:rsidRDefault="00A97717" w:rsidP="00DA3A84">
      <w:pPr>
        <w:jc w:val="center"/>
        <w:rPr>
          <w:sz w:val="28"/>
          <w:szCs w:val="28"/>
        </w:rPr>
      </w:pPr>
      <w:r w:rsidRPr="001D21BE">
        <w:rPr>
          <w:sz w:val="28"/>
          <w:szCs w:val="28"/>
        </w:rPr>
        <w:t>Студента</w:t>
      </w:r>
      <w:r>
        <w:rPr>
          <w:sz w:val="28"/>
          <w:szCs w:val="28"/>
        </w:rPr>
        <w:t xml:space="preserve"> </w:t>
      </w:r>
      <w:r w:rsidRPr="001D21BE">
        <w:rPr>
          <w:sz w:val="28"/>
          <w:szCs w:val="28"/>
        </w:rPr>
        <w:t>группы</w:t>
      </w:r>
      <w:r>
        <w:rPr>
          <w:sz w:val="28"/>
          <w:szCs w:val="28"/>
        </w:rPr>
        <w:t xml:space="preserve"> </w:t>
      </w:r>
      <w:r w:rsidRPr="001D21BE">
        <w:rPr>
          <w:sz w:val="28"/>
          <w:szCs w:val="28"/>
        </w:rPr>
        <w:t>ПКС</w:t>
      </w:r>
      <w:r>
        <w:rPr>
          <w:sz w:val="28"/>
          <w:szCs w:val="28"/>
        </w:rPr>
        <w:t xml:space="preserve"> </w:t>
      </w:r>
      <w:r w:rsidRPr="001D21BE">
        <w:rPr>
          <w:sz w:val="28"/>
          <w:szCs w:val="28"/>
        </w:rPr>
        <w:t>–</w:t>
      </w:r>
      <w:r>
        <w:rPr>
          <w:sz w:val="28"/>
          <w:szCs w:val="28"/>
        </w:rPr>
        <w:t xml:space="preserve"> 4</w:t>
      </w:r>
      <w:r w:rsidRPr="001D21BE">
        <w:rPr>
          <w:sz w:val="28"/>
          <w:szCs w:val="28"/>
        </w:rPr>
        <w:t>0</w:t>
      </w:r>
      <w:r w:rsidR="00E473B8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Pr="001D21BE">
        <w:rPr>
          <w:sz w:val="28"/>
          <w:szCs w:val="28"/>
        </w:rPr>
        <w:t>специальность</w:t>
      </w:r>
      <w:r>
        <w:rPr>
          <w:sz w:val="28"/>
          <w:szCs w:val="28"/>
        </w:rPr>
        <w:t xml:space="preserve"> </w:t>
      </w:r>
      <w:r w:rsidRPr="001D21BE">
        <w:rPr>
          <w:sz w:val="28"/>
          <w:szCs w:val="28"/>
        </w:rPr>
        <w:t>«09.02.03</w:t>
      </w:r>
      <w:r>
        <w:rPr>
          <w:sz w:val="28"/>
          <w:szCs w:val="28"/>
        </w:rPr>
        <w:t xml:space="preserve"> </w:t>
      </w:r>
      <w:r w:rsidRPr="001D21BE">
        <w:rPr>
          <w:sz w:val="28"/>
          <w:szCs w:val="28"/>
        </w:rPr>
        <w:t>Программирование</w:t>
      </w:r>
      <w:r>
        <w:rPr>
          <w:sz w:val="28"/>
          <w:szCs w:val="28"/>
        </w:rPr>
        <w:t xml:space="preserve"> </w:t>
      </w:r>
      <w:r w:rsidRPr="001D21BE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1D21BE">
        <w:rPr>
          <w:sz w:val="28"/>
          <w:szCs w:val="28"/>
        </w:rPr>
        <w:t>компьютерных</w:t>
      </w:r>
      <w:r>
        <w:rPr>
          <w:sz w:val="28"/>
          <w:szCs w:val="28"/>
        </w:rPr>
        <w:t xml:space="preserve"> </w:t>
      </w:r>
      <w:r w:rsidRPr="001D21BE">
        <w:rPr>
          <w:sz w:val="28"/>
          <w:szCs w:val="28"/>
        </w:rPr>
        <w:t>системах»</w:t>
      </w:r>
    </w:p>
    <w:p w14:paraId="184C58A3" w14:textId="77777777" w:rsidR="00A97717" w:rsidRDefault="006F3C89" w:rsidP="008E126D">
      <w:pPr>
        <w:jc w:val="center"/>
        <w:rPr>
          <w:b/>
        </w:rPr>
      </w:pPr>
      <w:r>
        <w:rPr>
          <w:sz w:val="28"/>
          <w:szCs w:val="28"/>
        </w:rPr>
        <w:t>Останина Ивана Васильевича</w:t>
      </w:r>
    </w:p>
    <w:tbl>
      <w:tblPr>
        <w:tblW w:w="154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6"/>
        <w:gridCol w:w="3969"/>
        <w:gridCol w:w="1701"/>
        <w:gridCol w:w="1417"/>
        <w:gridCol w:w="2136"/>
        <w:gridCol w:w="1833"/>
        <w:gridCol w:w="1388"/>
        <w:gridCol w:w="1457"/>
      </w:tblGrid>
      <w:tr w:rsidR="00A97717" w:rsidRPr="003017A3" w14:paraId="42AE2D19" w14:textId="77777777" w:rsidTr="00DC70AB">
        <w:trPr>
          <w:trHeight w:val="190"/>
        </w:trPr>
        <w:tc>
          <w:tcPr>
            <w:tcW w:w="1526" w:type="dxa"/>
            <w:vAlign w:val="center"/>
          </w:tcPr>
          <w:p w14:paraId="43F12115" w14:textId="77777777" w:rsidR="00A97717" w:rsidRPr="003017A3" w:rsidRDefault="00A97717" w:rsidP="008E126D">
            <w:pPr>
              <w:jc w:val="center"/>
            </w:pPr>
            <w:r w:rsidRPr="003017A3">
              <w:t>Дата</w:t>
            </w:r>
          </w:p>
        </w:tc>
        <w:tc>
          <w:tcPr>
            <w:tcW w:w="3969" w:type="dxa"/>
            <w:vAlign w:val="center"/>
          </w:tcPr>
          <w:p w14:paraId="148F017E" w14:textId="77777777" w:rsidR="00A97717" w:rsidRPr="003017A3" w:rsidRDefault="00A97717" w:rsidP="008E126D">
            <w:pPr>
              <w:jc w:val="center"/>
            </w:pPr>
            <w:r w:rsidRPr="003017A3">
              <w:t>Краткое содержание выполненной работы</w:t>
            </w:r>
          </w:p>
        </w:tc>
        <w:tc>
          <w:tcPr>
            <w:tcW w:w="1701" w:type="dxa"/>
            <w:vAlign w:val="center"/>
          </w:tcPr>
          <w:p w14:paraId="4D38F09A" w14:textId="77777777" w:rsidR="00A97717" w:rsidRPr="003017A3" w:rsidRDefault="00A97717" w:rsidP="008E126D">
            <w:pPr>
              <w:jc w:val="center"/>
            </w:pPr>
            <w:r w:rsidRPr="003017A3">
              <w:t>Объем выполнения, полностью, или частично</w:t>
            </w:r>
          </w:p>
        </w:tc>
        <w:tc>
          <w:tcPr>
            <w:tcW w:w="1417" w:type="dxa"/>
            <w:vAlign w:val="center"/>
          </w:tcPr>
          <w:p w14:paraId="1C7315C5" w14:textId="77777777" w:rsidR="00A97717" w:rsidRPr="003017A3" w:rsidRDefault="00A97717" w:rsidP="008E126D">
            <w:pPr>
              <w:jc w:val="center"/>
            </w:pPr>
            <w:r w:rsidRPr="003017A3">
              <w:t>Время выполнения</w:t>
            </w:r>
          </w:p>
        </w:tc>
        <w:tc>
          <w:tcPr>
            <w:tcW w:w="2136" w:type="dxa"/>
            <w:vAlign w:val="center"/>
          </w:tcPr>
          <w:p w14:paraId="0616E788" w14:textId="77777777" w:rsidR="00A97717" w:rsidRPr="003017A3" w:rsidRDefault="00A97717" w:rsidP="008E126D">
            <w:pPr>
              <w:jc w:val="center"/>
            </w:pPr>
            <w:r w:rsidRPr="003017A3">
              <w:t>Самостоятельность выполнения</w:t>
            </w:r>
          </w:p>
        </w:tc>
        <w:tc>
          <w:tcPr>
            <w:tcW w:w="1833" w:type="dxa"/>
            <w:vAlign w:val="center"/>
          </w:tcPr>
          <w:p w14:paraId="37BD1264" w14:textId="77777777" w:rsidR="00A97717" w:rsidRPr="003017A3" w:rsidRDefault="00A97717" w:rsidP="008E126D">
            <w:pPr>
              <w:jc w:val="center"/>
            </w:pPr>
            <w:r w:rsidRPr="003017A3">
              <w:t>Качество выполнения работ</w:t>
            </w:r>
          </w:p>
        </w:tc>
        <w:tc>
          <w:tcPr>
            <w:tcW w:w="1388" w:type="dxa"/>
            <w:vAlign w:val="center"/>
          </w:tcPr>
          <w:p w14:paraId="6B7752D4" w14:textId="77777777" w:rsidR="00A97717" w:rsidRPr="003017A3" w:rsidRDefault="00A97717" w:rsidP="008E126D">
            <w:pPr>
              <w:jc w:val="center"/>
            </w:pPr>
            <w:r w:rsidRPr="003017A3">
              <w:t>оценка руководителя практики</w:t>
            </w:r>
          </w:p>
        </w:tc>
        <w:tc>
          <w:tcPr>
            <w:tcW w:w="1457" w:type="dxa"/>
            <w:vAlign w:val="center"/>
          </w:tcPr>
          <w:p w14:paraId="5BB17A50" w14:textId="77777777" w:rsidR="00A97717" w:rsidRPr="003017A3" w:rsidRDefault="00A97717" w:rsidP="008E126D">
            <w:pPr>
              <w:jc w:val="center"/>
            </w:pPr>
            <w:r w:rsidRPr="003017A3">
              <w:t>Подпись руководителя практики</w:t>
            </w:r>
          </w:p>
        </w:tc>
      </w:tr>
      <w:tr w:rsidR="00A97717" w:rsidRPr="003017A3" w14:paraId="4BA32717" w14:textId="77777777" w:rsidTr="00DC70AB">
        <w:trPr>
          <w:trHeight w:val="182"/>
        </w:trPr>
        <w:tc>
          <w:tcPr>
            <w:tcW w:w="1526" w:type="dxa"/>
          </w:tcPr>
          <w:p w14:paraId="2F04F059" w14:textId="77777777" w:rsidR="00A97717" w:rsidRPr="003017A3" w:rsidRDefault="00E473B8" w:rsidP="00E473B8">
            <w:r>
              <w:t>13</w:t>
            </w:r>
            <w:r w:rsidR="00A97717" w:rsidRPr="003017A3">
              <w:t>.</w:t>
            </w:r>
            <w:r>
              <w:t>0</w:t>
            </w:r>
            <w:r w:rsidR="00A97717" w:rsidRPr="003017A3">
              <w:t>1.20</w:t>
            </w:r>
            <w:r w:rsidR="003017A3" w:rsidRPr="003017A3">
              <w:t>2</w:t>
            </w:r>
            <w:r>
              <w:t>3</w:t>
            </w:r>
            <w:r w:rsidR="00A97717" w:rsidRPr="003017A3">
              <w:t xml:space="preserve"> </w:t>
            </w:r>
          </w:p>
        </w:tc>
        <w:tc>
          <w:tcPr>
            <w:tcW w:w="3969" w:type="dxa"/>
          </w:tcPr>
          <w:p w14:paraId="6B855F1F" w14:textId="77777777" w:rsidR="003017A3" w:rsidRPr="003017A3" w:rsidRDefault="003017A3" w:rsidP="008E126D">
            <w:pPr>
              <w:suppressAutoHyphens w:val="0"/>
              <w:autoSpaceDE w:val="0"/>
              <w:autoSpaceDN w:val="0"/>
              <w:adjustRightInd w:val="0"/>
              <w:rPr>
                <w:lang w:eastAsia="ru-RU"/>
              </w:rPr>
            </w:pPr>
            <w:r w:rsidRPr="003017A3">
              <w:t>Ознакомление с целями и задачами производственной практики</w:t>
            </w:r>
          </w:p>
          <w:p w14:paraId="769F0B77" w14:textId="77777777" w:rsidR="00A97717" w:rsidRPr="003017A3" w:rsidRDefault="00A97717" w:rsidP="008E126D">
            <w:pPr>
              <w:suppressAutoHyphens w:val="0"/>
              <w:autoSpaceDE w:val="0"/>
              <w:autoSpaceDN w:val="0"/>
              <w:adjustRightInd w:val="0"/>
              <w:rPr>
                <w:lang w:eastAsia="ru-RU"/>
              </w:rPr>
            </w:pPr>
            <w:r w:rsidRPr="003017A3">
              <w:rPr>
                <w:lang w:eastAsia="ru-RU"/>
              </w:rPr>
              <w:t>Изучение правил и норм охраны труда, техники безопасности, пожарной безопасности при работе с вычислительной техникой.</w:t>
            </w:r>
          </w:p>
          <w:p w14:paraId="4E87C0F3" w14:textId="77777777" w:rsidR="00A97717" w:rsidRPr="003017A3" w:rsidRDefault="00A97717" w:rsidP="009610FB">
            <w:pPr>
              <w:suppressAutoHyphens w:val="0"/>
              <w:autoSpaceDE w:val="0"/>
              <w:autoSpaceDN w:val="0"/>
              <w:adjustRightInd w:val="0"/>
              <w:rPr>
                <w:lang w:eastAsia="ru-RU"/>
              </w:rPr>
            </w:pPr>
            <w:r w:rsidRPr="003017A3">
              <w:rPr>
                <w:lang w:eastAsia="ru-RU"/>
              </w:rPr>
              <w:t>Ознакомление с перечнем и конфигурацией средств вычислительной техники, архитектурой компьютерной сети предприятия /организации.</w:t>
            </w:r>
          </w:p>
          <w:p w14:paraId="490219B2" w14:textId="2D449188" w:rsidR="003017A3" w:rsidRPr="003017A3" w:rsidRDefault="00A97717" w:rsidP="003017A3">
            <w:pPr>
              <w:suppressAutoHyphens w:val="0"/>
              <w:autoSpaceDE w:val="0"/>
              <w:autoSpaceDN w:val="0"/>
              <w:adjustRightInd w:val="0"/>
            </w:pPr>
            <w:r w:rsidRPr="003017A3">
              <w:t xml:space="preserve">Получения представления об информационных </w:t>
            </w:r>
            <w:r w:rsidR="00CA6426" w:rsidRPr="003017A3">
              <w:t>ресурсах компьютерных</w:t>
            </w:r>
            <w:r w:rsidRPr="003017A3">
              <w:t xml:space="preserve"> </w:t>
            </w:r>
            <w:r w:rsidR="00CA6426" w:rsidRPr="003017A3">
              <w:t>сетей предприятия</w:t>
            </w:r>
            <w:r w:rsidRPr="003017A3">
              <w:t>.</w:t>
            </w:r>
          </w:p>
        </w:tc>
        <w:tc>
          <w:tcPr>
            <w:tcW w:w="1701" w:type="dxa"/>
          </w:tcPr>
          <w:p w14:paraId="70A09F52" w14:textId="77777777" w:rsidR="00A97717" w:rsidRPr="003017A3" w:rsidRDefault="00A97717" w:rsidP="008E126D">
            <w:pPr>
              <w:jc w:val="center"/>
            </w:pPr>
            <w:r w:rsidRPr="003017A3">
              <w:t>Полностью</w:t>
            </w:r>
          </w:p>
        </w:tc>
        <w:tc>
          <w:tcPr>
            <w:tcW w:w="1417" w:type="dxa"/>
          </w:tcPr>
          <w:p w14:paraId="5D0D0EF0" w14:textId="77777777" w:rsidR="00A97717" w:rsidRPr="003017A3" w:rsidRDefault="00A97717" w:rsidP="008E126D">
            <w:pPr>
              <w:jc w:val="center"/>
            </w:pPr>
            <w:r w:rsidRPr="003017A3">
              <w:t>6ч.</w:t>
            </w:r>
          </w:p>
        </w:tc>
        <w:tc>
          <w:tcPr>
            <w:tcW w:w="2136" w:type="dxa"/>
          </w:tcPr>
          <w:p w14:paraId="5902FAA8" w14:textId="77777777" w:rsidR="00A97717" w:rsidRPr="003017A3" w:rsidRDefault="00A97717" w:rsidP="008E126D">
            <w:pPr>
              <w:jc w:val="center"/>
            </w:pPr>
            <w:r w:rsidRPr="003017A3">
              <w:t>Под руководством</w:t>
            </w:r>
          </w:p>
        </w:tc>
        <w:tc>
          <w:tcPr>
            <w:tcW w:w="1833" w:type="dxa"/>
          </w:tcPr>
          <w:p w14:paraId="6256E754" w14:textId="77777777" w:rsidR="00A97717" w:rsidRPr="003017A3" w:rsidRDefault="00A97717" w:rsidP="008E126D">
            <w:pPr>
              <w:jc w:val="center"/>
            </w:pPr>
            <w:r w:rsidRPr="003017A3">
              <w:t>Достигнута</w:t>
            </w:r>
          </w:p>
        </w:tc>
        <w:tc>
          <w:tcPr>
            <w:tcW w:w="1388" w:type="dxa"/>
          </w:tcPr>
          <w:p w14:paraId="3AF57BB9" w14:textId="77777777" w:rsidR="00A97717" w:rsidRPr="003017A3" w:rsidRDefault="00A97717" w:rsidP="008E126D">
            <w:pPr>
              <w:jc w:val="center"/>
            </w:pPr>
          </w:p>
        </w:tc>
        <w:tc>
          <w:tcPr>
            <w:tcW w:w="1457" w:type="dxa"/>
          </w:tcPr>
          <w:p w14:paraId="76984BDC" w14:textId="77777777" w:rsidR="00A97717" w:rsidRPr="003017A3" w:rsidRDefault="00A97717" w:rsidP="008E126D">
            <w:pPr>
              <w:jc w:val="center"/>
            </w:pPr>
          </w:p>
        </w:tc>
      </w:tr>
      <w:tr w:rsidR="00A97717" w:rsidRPr="003017A3" w14:paraId="6145094E" w14:textId="77777777" w:rsidTr="00DC70AB">
        <w:trPr>
          <w:trHeight w:val="190"/>
        </w:trPr>
        <w:tc>
          <w:tcPr>
            <w:tcW w:w="1526" w:type="dxa"/>
          </w:tcPr>
          <w:p w14:paraId="4D1F740C" w14:textId="77777777" w:rsidR="00A97717" w:rsidRPr="003017A3" w:rsidRDefault="00E473B8" w:rsidP="00E473B8">
            <w:r>
              <w:t>18</w:t>
            </w:r>
            <w:r w:rsidR="00A97717" w:rsidRPr="003017A3">
              <w:t>.</w:t>
            </w:r>
            <w:r>
              <w:t>0</w:t>
            </w:r>
            <w:r w:rsidR="00A97717" w:rsidRPr="003017A3">
              <w:t>1.20</w:t>
            </w:r>
            <w:r w:rsidR="003017A3" w:rsidRPr="003017A3">
              <w:t>2</w:t>
            </w:r>
            <w:r>
              <w:t>3</w:t>
            </w:r>
            <w:r w:rsidR="00A97717" w:rsidRPr="003017A3">
              <w:t xml:space="preserve"> </w:t>
            </w:r>
          </w:p>
        </w:tc>
        <w:tc>
          <w:tcPr>
            <w:tcW w:w="3969" w:type="dxa"/>
          </w:tcPr>
          <w:p w14:paraId="4AB3D044" w14:textId="77777777" w:rsidR="00A97717" w:rsidRPr="003017A3" w:rsidRDefault="00A97717" w:rsidP="008E126D">
            <w:pPr>
              <w:pStyle w:val="afa"/>
              <w:tabs>
                <w:tab w:val="left" w:pos="318"/>
              </w:tabs>
              <w:spacing w:before="0" w:after="0"/>
              <w:ind w:left="0" w:firstLine="0"/>
              <w:contextualSpacing/>
              <w:jc w:val="both"/>
            </w:pPr>
            <w:r w:rsidRPr="003017A3">
              <w:t>Изучение технологии сбора, регистрации и обработки экономической информации на данном предприятии.</w:t>
            </w:r>
          </w:p>
          <w:p w14:paraId="6F49ADB9" w14:textId="77777777" w:rsidR="00A97717" w:rsidRPr="003017A3" w:rsidRDefault="00A97717" w:rsidP="008E126D">
            <w:pPr>
              <w:tabs>
                <w:tab w:val="left" w:pos="459"/>
              </w:tabs>
              <w:suppressAutoHyphens w:val="0"/>
              <w:jc w:val="both"/>
            </w:pPr>
            <w:r w:rsidRPr="003017A3">
              <w:t xml:space="preserve">Изучение способов проверки правильности передачи данных. </w:t>
            </w:r>
          </w:p>
        </w:tc>
        <w:tc>
          <w:tcPr>
            <w:tcW w:w="1701" w:type="dxa"/>
          </w:tcPr>
          <w:p w14:paraId="789A770F" w14:textId="77777777" w:rsidR="00A97717" w:rsidRPr="003017A3" w:rsidRDefault="00A97717" w:rsidP="008E126D">
            <w:pPr>
              <w:jc w:val="center"/>
            </w:pPr>
            <w:r w:rsidRPr="003017A3">
              <w:t>Полностью</w:t>
            </w:r>
          </w:p>
        </w:tc>
        <w:tc>
          <w:tcPr>
            <w:tcW w:w="1417" w:type="dxa"/>
          </w:tcPr>
          <w:p w14:paraId="58D6672B" w14:textId="77777777" w:rsidR="00A97717" w:rsidRPr="003017A3" w:rsidRDefault="00A97717" w:rsidP="008E126D">
            <w:pPr>
              <w:jc w:val="center"/>
            </w:pPr>
            <w:r w:rsidRPr="003017A3">
              <w:t>6ч.</w:t>
            </w:r>
          </w:p>
        </w:tc>
        <w:tc>
          <w:tcPr>
            <w:tcW w:w="2136" w:type="dxa"/>
          </w:tcPr>
          <w:p w14:paraId="3440CC0A" w14:textId="77777777" w:rsidR="00A97717" w:rsidRPr="003017A3" w:rsidRDefault="00A97717" w:rsidP="008E126D">
            <w:pPr>
              <w:jc w:val="center"/>
            </w:pPr>
            <w:r w:rsidRPr="003017A3">
              <w:t>Самостоятельно</w:t>
            </w:r>
          </w:p>
        </w:tc>
        <w:tc>
          <w:tcPr>
            <w:tcW w:w="1833" w:type="dxa"/>
          </w:tcPr>
          <w:p w14:paraId="34E0794B" w14:textId="77777777" w:rsidR="00A97717" w:rsidRPr="003017A3" w:rsidRDefault="00A97717" w:rsidP="008E126D">
            <w:pPr>
              <w:jc w:val="center"/>
            </w:pPr>
            <w:r w:rsidRPr="003017A3">
              <w:t>Достигнута</w:t>
            </w:r>
          </w:p>
        </w:tc>
        <w:tc>
          <w:tcPr>
            <w:tcW w:w="1388" w:type="dxa"/>
          </w:tcPr>
          <w:p w14:paraId="229A0E09" w14:textId="77777777" w:rsidR="00A97717" w:rsidRPr="003017A3" w:rsidRDefault="00A97717" w:rsidP="008E126D">
            <w:pPr>
              <w:jc w:val="center"/>
            </w:pPr>
          </w:p>
        </w:tc>
        <w:tc>
          <w:tcPr>
            <w:tcW w:w="1457" w:type="dxa"/>
          </w:tcPr>
          <w:p w14:paraId="0B19364E" w14:textId="77777777" w:rsidR="00A97717" w:rsidRPr="003017A3" w:rsidRDefault="00A97717" w:rsidP="008E126D">
            <w:pPr>
              <w:jc w:val="center"/>
            </w:pPr>
          </w:p>
        </w:tc>
      </w:tr>
      <w:tr w:rsidR="00A97717" w:rsidRPr="003017A3" w14:paraId="5CF70643" w14:textId="77777777" w:rsidTr="00DC70AB">
        <w:trPr>
          <w:trHeight w:val="182"/>
        </w:trPr>
        <w:tc>
          <w:tcPr>
            <w:tcW w:w="1526" w:type="dxa"/>
          </w:tcPr>
          <w:p w14:paraId="3082CD4E" w14:textId="77777777" w:rsidR="00A97717" w:rsidRPr="003017A3" w:rsidRDefault="00E473B8" w:rsidP="00E473B8">
            <w:r>
              <w:t>20</w:t>
            </w:r>
            <w:r w:rsidR="00A97717" w:rsidRPr="003017A3">
              <w:t>.</w:t>
            </w:r>
            <w:r>
              <w:t>0</w:t>
            </w:r>
            <w:r w:rsidR="00A97717" w:rsidRPr="003017A3">
              <w:t>1.20</w:t>
            </w:r>
            <w:r w:rsidR="007523E9">
              <w:t>2</w:t>
            </w:r>
            <w:r>
              <w:t>3</w:t>
            </w:r>
          </w:p>
        </w:tc>
        <w:tc>
          <w:tcPr>
            <w:tcW w:w="3969" w:type="dxa"/>
          </w:tcPr>
          <w:p w14:paraId="250AE641" w14:textId="77777777" w:rsidR="00A97717" w:rsidRPr="00DC1078" w:rsidRDefault="00A97717" w:rsidP="008E126D">
            <w:r w:rsidRPr="003017A3">
              <w:rPr>
                <w:lang w:eastAsia="ru-RU"/>
              </w:rPr>
              <w:t xml:space="preserve">Разработка технического задания (индивидуального задания по созданию и реализации базы данных </w:t>
            </w:r>
            <w:proofErr w:type="spellStart"/>
            <w:r w:rsidR="006F3C89">
              <w:rPr>
                <w:lang w:val="en-US" w:eastAsia="ru-RU"/>
              </w:rPr>
              <w:t>NewsFactory</w:t>
            </w:r>
            <w:proofErr w:type="spellEnd"/>
            <w:r w:rsidR="00DC1078">
              <w:rPr>
                <w:lang w:eastAsia="ru-RU"/>
              </w:rPr>
              <w:t>)</w:t>
            </w:r>
          </w:p>
          <w:p w14:paraId="3B8600F4" w14:textId="77777777" w:rsidR="00A97717" w:rsidRDefault="00A97717" w:rsidP="008E126D"/>
          <w:p w14:paraId="2E3018F1" w14:textId="54D2F175" w:rsidR="00DC70AB" w:rsidRPr="003017A3" w:rsidRDefault="00DC70AB" w:rsidP="008E126D"/>
        </w:tc>
        <w:tc>
          <w:tcPr>
            <w:tcW w:w="1701" w:type="dxa"/>
          </w:tcPr>
          <w:p w14:paraId="06399A6A" w14:textId="77777777" w:rsidR="00A97717" w:rsidRPr="003017A3" w:rsidRDefault="00A97717" w:rsidP="008E126D">
            <w:pPr>
              <w:jc w:val="center"/>
            </w:pPr>
            <w:r w:rsidRPr="003017A3">
              <w:t>Полностью</w:t>
            </w:r>
          </w:p>
        </w:tc>
        <w:tc>
          <w:tcPr>
            <w:tcW w:w="1417" w:type="dxa"/>
          </w:tcPr>
          <w:p w14:paraId="6AE58535" w14:textId="77777777" w:rsidR="00A97717" w:rsidRPr="003017A3" w:rsidRDefault="00A97717" w:rsidP="008E126D">
            <w:pPr>
              <w:jc w:val="center"/>
            </w:pPr>
            <w:r w:rsidRPr="003017A3">
              <w:t>6ч.</w:t>
            </w:r>
          </w:p>
        </w:tc>
        <w:tc>
          <w:tcPr>
            <w:tcW w:w="2136" w:type="dxa"/>
          </w:tcPr>
          <w:p w14:paraId="02344502" w14:textId="77777777" w:rsidR="00A97717" w:rsidRPr="003017A3" w:rsidRDefault="00A97717" w:rsidP="008E126D">
            <w:pPr>
              <w:jc w:val="center"/>
            </w:pPr>
            <w:r w:rsidRPr="003017A3">
              <w:t>Самостоятельно</w:t>
            </w:r>
          </w:p>
        </w:tc>
        <w:tc>
          <w:tcPr>
            <w:tcW w:w="1833" w:type="dxa"/>
          </w:tcPr>
          <w:p w14:paraId="2A480FDB" w14:textId="77777777" w:rsidR="00A97717" w:rsidRPr="003017A3" w:rsidRDefault="00A97717" w:rsidP="008E126D">
            <w:pPr>
              <w:jc w:val="center"/>
            </w:pPr>
            <w:r w:rsidRPr="003017A3">
              <w:t>Достигнута</w:t>
            </w:r>
          </w:p>
        </w:tc>
        <w:tc>
          <w:tcPr>
            <w:tcW w:w="1388" w:type="dxa"/>
          </w:tcPr>
          <w:p w14:paraId="29950BE5" w14:textId="77777777" w:rsidR="00A97717" w:rsidRPr="003017A3" w:rsidRDefault="00A97717" w:rsidP="008E126D">
            <w:pPr>
              <w:jc w:val="center"/>
            </w:pPr>
          </w:p>
        </w:tc>
        <w:tc>
          <w:tcPr>
            <w:tcW w:w="1457" w:type="dxa"/>
          </w:tcPr>
          <w:p w14:paraId="55F617AC" w14:textId="77777777" w:rsidR="00A97717" w:rsidRPr="003017A3" w:rsidRDefault="00A97717" w:rsidP="008E126D">
            <w:pPr>
              <w:jc w:val="center"/>
            </w:pPr>
          </w:p>
        </w:tc>
      </w:tr>
      <w:tr w:rsidR="007523E9" w:rsidRPr="003017A3" w14:paraId="5FD6651E" w14:textId="77777777" w:rsidTr="00DC70AB">
        <w:trPr>
          <w:trHeight w:val="182"/>
        </w:trPr>
        <w:tc>
          <w:tcPr>
            <w:tcW w:w="1526" w:type="dxa"/>
          </w:tcPr>
          <w:p w14:paraId="0BB81DF2" w14:textId="77777777" w:rsidR="007523E9" w:rsidRDefault="00E473B8" w:rsidP="00E473B8">
            <w:r>
              <w:lastRenderedPageBreak/>
              <w:t>25</w:t>
            </w:r>
            <w:r w:rsidR="007523E9" w:rsidRPr="007F7BA1">
              <w:t>.</w:t>
            </w:r>
            <w:r>
              <w:t>0</w:t>
            </w:r>
            <w:r w:rsidR="007523E9" w:rsidRPr="007F7BA1">
              <w:t>1.202</w:t>
            </w:r>
            <w:r>
              <w:t>3</w:t>
            </w:r>
          </w:p>
        </w:tc>
        <w:tc>
          <w:tcPr>
            <w:tcW w:w="3969" w:type="dxa"/>
          </w:tcPr>
          <w:p w14:paraId="31618C14" w14:textId="77777777" w:rsidR="00AC766D" w:rsidRPr="00DC1078" w:rsidRDefault="00AC766D" w:rsidP="006F70DF">
            <w:r>
              <w:t xml:space="preserve">Установка </w:t>
            </w:r>
            <w:proofErr w:type="spellStart"/>
            <w:r>
              <w:t>MongoDB</w:t>
            </w:r>
            <w:proofErr w:type="spellEnd"/>
            <w:r>
              <w:t xml:space="preserve"> драйвера</w:t>
            </w:r>
            <w:r w:rsidR="00DC1078">
              <w:t>;</w:t>
            </w:r>
          </w:p>
          <w:p w14:paraId="0647B9D4" w14:textId="77777777" w:rsidR="00AC766D" w:rsidRPr="00DC1078" w:rsidRDefault="00AC766D" w:rsidP="006F70DF">
            <w:r>
              <w:t>Создание сервиса обмена данными с СУБД</w:t>
            </w:r>
            <w:r w:rsidR="00DC1078" w:rsidRPr="00DC1078">
              <w:t>;</w:t>
            </w:r>
          </w:p>
          <w:p w14:paraId="08B0B656" w14:textId="77777777" w:rsidR="006F3C89" w:rsidRPr="00DC1078" w:rsidRDefault="006F3C89" w:rsidP="006F70DF">
            <w:r>
              <w:t>Создание моделей представления для объектов фабрики</w:t>
            </w:r>
            <w:r w:rsidR="00DC1078" w:rsidRPr="00DC1078">
              <w:t>;</w:t>
            </w:r>
          </w:p>
          <w:p w14:paraId="7E4FBD2E" w14:textId="6BE862A3" w:rsidR="006F3C89" w:rsidRPr="00A951F5" w:rsidRDefault="006F3C89" w:rsidP="006F70DF">
            <w:r>
              <w:t>Создание</w:t>
            </w:r>
            <w:r w:rsidR="00AC766D" w:rsidRPr="00A951F5">
              <w:t xml:space="preserve"> </w:t>
            </w:r>
            <w:r w:rsidR="00AC766D">
              <w:t>прототипа</w:t>
            </w:r>
            <w:r w:rsidR="00AC766D" w:rsidRPr="00A951F5">
              <w:t xml:space="preserve"> </w:t>
            </w:r>
            <w:r w:rsidR="00AC766D">
              <w:t>службы</w:t>
            </w:r>
            <w:r w:rsidR="00AC766D" w:rsidRPr="00A951F5">
              <w:t xml:space="preserve"> </w:t>
            </w:r>
            <w:r w:rsidR="00AC766D">
              <w:t>связи</w:t>
            </w:r>
            <w:r w:rsidR="00AC766D" w:rsidRPr="00A951F5">
              <w:t xml:space="preserve"> </w:t>
            </w:r>
            <w:r w:rsidR="00AC766D">
              <w:t>с</w:t>
            </w:r>
            <w:r w:rsidR="00AC766D" w:rsidRPr="00A951F5">
              <w:t xml:space="preserve"> </w:t>
            </w:r>
            <w:r w:rsidR="00AC766D">
              <w:t>БД</w:t>
            </w:r>
            <w:r w:rsidR="00A951F5" w:rsidRPr="00A951F5">
              <w:t xml:space="preserve"> ("</w:t>
            </w:r>
            <w:proofErr w:type="spellStart"/>
            <w:r w:rsidR="00A951F5" w:rsidRPr="00A951F5">
              <w:rPr>
                <w:lang w:val="en-US"/>
              </w:rPr>
              <w:t>DBProvider</w:t>
            </w:r>
            <w:proofErr w:type="spellEnd"/>
            <w:r w:rsidR="00A951F5" w:rsidRPr="00A951F5">
              <w:t>.</w:t>
            </w:r>
            <w:r w:rsidR="00A951F5" w:rsidRPr="00A951F5">
              <w:rPr>
                <w:lang w:val="en-US"/>
              </w:rPr>
              <w:t>cs</w:t>
            </w:r>
            <w:r w:rsidR="00A951F5" w:rsidRPr="00A951F5">
              <w:t>")</w:t>
            </w:r>
            <w:r w:rsidR="00DC1078" w:rsidRPr="00A951F5">
              <w:t>;</w:t>
            </w:r>
          </w:p>
          <w:p w14:paraId="541999E7" w14:textId="11549ABE" w:rsidR="006F3C89" w:rsidRPr="00DC1078" w:rsidRDefault="00AC766D" w:rsidP="006F70DF">
            <w:r>
              <w:t>Начало работы над браузером</w:t>
            </w:r>
            <w:r w:rsidR="00DC1078" w:rsidRPr="00DC1078">
              <w:t>;</w:t>
            </w:r>
          </w:p>
          <w:p w14:paraId="7532070F" w14:textId="423ADEA8" w:rsidR="006F3C89" w:rsidRPr="00DC1078" w:rsidRDefault="006F3C89" w:rsidP="006F70DF">
            <w:r>
              <w:t>Создание класса абстрактного объекта фабрики новостей</w:t>
            </w:r>
            <w:r w:rsidR="00A951F5" w:rsidRPr="00A951F5">
              <w:t xml:space="preserve"> ("</w:t>
            </w:r>
            <w:proofErr w:type="spellStart"/>
            <w:r w:rsidR="00A951F5">
              <w:rPr>
                <w:lang w:val="en-US"/>
              </w:rPr>
              <w:t>NewsFactoryObjectViewModel</w:t>
            </w:r>
            <w:proofErr w:type="spellEnd"/>
            <w:r w:rsidR="00A951F5" w:rsidRPr="00A951F5">
              <w:t>.</w:t>
            </w:r>
            <w:r w:rsidR="00A951F5" w:rsidRPr="00A951F5">
              <w:rPr>
                <w:lang w:val="en-US"/>
              </w:rPr>
              <w:t>cs</w:t>
            </w:r>
            <w:r w:rsidR="00A951F5" w:rsidRPr="00A951F5">
              <w:t>")</w:t>
            </w:r>
            <w:r w:rsidR="00DC1078" w:rsidRPr="00DC1078">
              <w:t>;</w:t>
            </w:r>
          </w:p>
          <w:p w14:paraId="1B45C9FB" w14:textId="77777777" w:rsidR="006F3C89" w:rsidRPr="00DC1078" w:rsidRDefault="006F3C89" w:rsidP="006F70DF">
            <w:r>
              <w:t xml:space="preserve">Дизайн </w:t>
            </w:r>
            <w:proofErr w:type="spellStart"/>
            <w:r>
              <w:t>сайдбара</w:t>
            </w:r>
            <w:proofErr w:type="spellEnd"/>
            <w:r>
              <w:t xml:space="preserve"> главного окна</w:t>
            </w:r>
            <w:r w:rsidR="00DC1078" w:rsidRPr="00DC1078">
              <w:t>;</w:t>
            </w:r>
          </w:p>
          <w:p w14:paraId="5F625BA7" w14:textId="77777777" w:rsidR="007523E9" w:rsidRPr="00DC1078" w:rsidRDefault="00AC766D" w:rsidP="006F70DF">
            <w:r>
              <w:t>Классификация новых моделей представления</w:t>
            </w:r>
            <w:r w:rsidR="00DC1078" w:rsidRPr="00DC1078">
              <w:t>;</w:t>
            </w:r>
          </w:p>
        </w:tc>
        <w:tc>
          <w:tcPr>
            <w:tcW w:w="1701" w:type="dxa"/>
          </w:tcPr>
          <w:p w14:paraId="5B62FBB8" w14:textId="77777777" w:rsidR="007523E9" w:rsidRPr="003017A3" w:rsidRDefault="007523E9" w:rsidP="008E126D">
            <w:pPr>
              <w:jc w:val="center"/>
            </w:pPr>
            <w:r w:rsidRPr="003017A3">
              <w:t>Полностью</w:t>
            </w:r>
          </w:p>
        </w:tc>
        <w:tc>
          <w:tcPr>
            <w:tcW w:w="1417" w:type="dxa"/>
          </w:tcPr>
          <w:p w14:paraId="7F5FAAD1" w14:textId="77777777" w:rsidR="007523E9" w:rsidRPr="003017A3" w:rsidRDefault="007523E9" w:rsidP="008E126D">
            <w:pPr>
              <w:jc w:val="center"/>
            </w:pPr>
            <w:r w:rsidRPr="003017A3">
              <w:t>6ч.</w:t>
            </w:r>
          </w:p>
        </w:tc>
        <w:tc>
          <w:tcPr>
            <w:tcW w:w="2136" w:type="dxa"/>
          </w:tcPr>
          <w:p w14:paraId="14290020" w14:textId="77777777" w:rsidR="007523E9" w:rsidRPr="003017A3" w:rsidRDefault="007523E9" w:rsidP="008E126D">
            <w:pPr>
              <w:jc w:val="center"/>
            </w:pPr>
            <w:r w:rsidRPr="003017A3">
              <w:t>Самостоятельно</w:t>
            </w:r>
          </w:p>
        </w:tc>
        <w:tc>
          <w:tcPr>
            <w:tcW w:w="1833" w:type="dxa"/>
          </w:tcPr>
          <w:p w14:paraId="03F68A32" w14:textId="77777777" w:rsidR="007523E9" w:rsidRPr="003017A3" w:rsidRDefault="007523E9" w:rsidP="008E126D">
            <w:pPr>
              <w:jc w:val="center"/>
            </w:pPr>
            <w:r w:rsidRPr="003017A3">
              <w:t>Достигнута</w:t>
            </w:r>
          </w:p>
        </w:tc>
        <w:tc>
          <w:tcPr>
            <w:tcW w:w="1388" w:type="dxa"/>
          </w:tcPr>
          <w:p w14:paraId="242046FB" w14:textId="77777777" w:rsidR="007523E9" w:rsidRPr="003017A3" w:rsidRDefault="007523E9" w:rsidP="008E126D">
            <w:pPr>
              <w:jc w:val="center"/>
            </w:pPr>
          </w:p>
        </w:tc>
        <w:tc>
          <w:tcPr>
            <w:tcW w:w="1457" w:type="dxa"/>
          </w:tcPr>
          <w:p w14:paraId="054FC21C" w14:textId="77777777" w:rsidR="007523E9" w:rsidRPr="003017A3" w:rsidRDefault="007523E9" w:rsidP="008E126D">
            <w:pPr>
              <w:jc w:val="center"/>
            </w:pPr>
          </w:p>
        </w:tc>
      </w:tr>
      <w:tr w:rsidR="007523E9" w:rsidRPr="003017A3" w14:paraId="23F791F3" w14:textId="77777777" w:rsidTr="00DC70AB">
        <w:trPr>
          <w:trHeight w:val="602"/>
        </w:trPr>
        <w:tc>
          <w:tcPr>
            <w:tcW w:w="1526" w:type="dxa"/>
          </w:tcPr>
          <w:p w14:paraId="3EF20B89" w14:textId="77777777" w:rsidR="007523E9" w:rsidRDefault="00E473B8" w:rsidP="00E473B8">
            <w:r>
              <w:t>26</w:t>
            </w:r>
            <w:r w:rsidR="007523E9" w:rsidRPr="007F7BA1">
              <w:t>.</w:t>
            </w:r>
            <w:r>
              <w:t>0</w:t>
            </w:r>
            <w:r w:rsidR="007523E9" w:rsidRPr="007F7BA1">
              <w:t>1.202</w:t>
            </w:r>
            <w:r>
              <w:t>3</w:t>
            </w:r>
          </w:p>
        </w:tc>
        <w:tc>
          <w:tcPr>
            <w:tcW w:w="3969" w:type="dxa"/>
          </w:tcPr>
          <w:p w14:paraId="66B1663A" w14:textId="56EE43B3" w:rsidR="00AC766D" w:rsidRPr="00AC766D" w:rsidRDefault="00AC766D" w:rsidP="006F70DF">
            <w:r w:rsidRPr="00AC766D">
              <w:t xml:space="preserve">Реализация </w:t>
            </w:r>
            <w:proofErr w:type="spellStart"/>
            <w:r w:rsidRPr="00AC766D">
              <w:t>кастомного</w:t>
            </w:r>
            <w:proofErr w:type="spellEnd"/>
            <w:r w:rsidRPr="00AC766D">
              <w:t xml:space="preserve"> </w:t>
            </w:r>
            <w:proofErr w:type="spellStart"/>
            <w:r w:rsidRPr="00AC766D">
              <w:t>сералайзера</w:t>
            </w:r>
            <w:proofErr w:type="spellEnd"/>
            <w:r w:rsidRPr="00AC766D">
              <w:t xml:space="preserve"> для </w:t>
            </w:r>
            <w:r w:rsidRPr="00AC766D">
              <w:rPr>
                <w:lang w:val="en-US"/>
              </w:rPr>
              <w:t>System</w:t>
            </w:r>
            <w:r w:rsidRPr="00AC766D">
              <w:t>.</w:t>
            </w:r>
            <w:r w:rsidRPr="00AC766D">
              <w:rPr>
                <w:lang w:val="en-US"/>
              </w:rPr>
              <w:t>Drawing</w:t>
            </w:r>
            <w:r w:rsidRPr="00AC766D">
              <w:t>.</w:t>
            </w:r>
            <w:r w:rsidRPr="00AC766D">
              <w:rPr>
                <w:lang w:val="en-US"/>
              </w:rPr>
              <w:t>Color</w:t>
            </w:r>
            <w:r w:rsidR="00DC70AB" w:rsidRPr="00DC70AB">
              <w:t xml:space="preserve"> </w:t>
            </w:r>
            <w:r w:rsidR="00DC70AB" w:rsidRPr="00A951F5">
              <w:t>("</w:t>
            </w:r>
            <w:proofErr w:type="spellStart"/>
            <w:r w:rsidR="00844185">
              <w:rPr>
                <w:lang w:val="en-US"/>
              </w:rPr>
              <w:t>ColorSerializer</w:t>
            </w:r>
            <w:proofErr w:type="spellEnd"/>
            <w:r w:rsidR="00DC70AB" w:rsidRPr="00A951F5">
              <w:t>.</w:t>
            </w:r>
            <w:r w:rsidR="00DC70AB" w:rsidRPr="00A951F5">
              <w:rPr>
                <w:lang w:val="en-US"/>
              </w:rPr>
              <w:t>cs</w:t>
            </w:r>
            <w:r w:rsidR="00DC70AB" w:rsidRPr="00A951F5">
              <w:t>")</w:t>
            </w:r>
            <w:r w:rsidR="00DC1078" w:rsidRPr="00DC1078">
              <w:t>;</w:t>
            </w:r>
          </w:p>
          <w:p w14:paraId="3EABA8A5" w14:textId="77777777" w:rsidR="00AC766D" w:rsidRPr="00DC1078" w:rsidRDefault="00AC766D" w:rsidP="006F70DF">
            <w:r w:rsidRPr="00AC766D">
              <w:t>Начало работы над реализацией тегов</w:t>
            </w:r>
            <w:r w:rsidR="00DC1078" w:rsidRPr="00DC1078">
              <w:t>;</w:t>
            </w:r>
          </w:p>
          <w:p w14:paraId="5A719928" w14:textId="62D7A6C5" w:rsidR="00AC766D" w:rsidRPr="00DC1078" w:rsidRDefault="00AC766D" w:rsidP="006F70DF">
            <w:r w:rsidRPr="00AC766D">
              <w:t>Реализация модели представления</w:t>
            </w:r>
            <w:r>
              <w:t xml:space="preserve"> материала</w:t>
            </w:r>
            <w:r w:rsidR="00844185" w:rsidRPr="00844185">
              <w:t xml:space="preserve"> </w:t>
            </w:r>
            <w:r w:rsidR="00844185">
              <w:t>("</w:t>
            </w:r>
            <w:proofErr w:type="spellStart"/>
            <w:r w:rsidR="00844185" w:rsidRPr="00844185">
              <w:t>MaterialViewModel</w:t>
            </w:r>
            <w:proofErr w:type="spellEnd"/>
            <w:r w:rsidR="00844185">
              <w:t>.</w:t>
            </w:r>
            <w:r w:rsidR="00844185">
              <w:rPr>
                <w:lang w:val="en-US"/>
              </w:rPr>
              <w:t>cs</w:t>
            </w:r>
            <w:r w:rsidR="00844185">
              <w:t>")</w:t>
            </w:r>
            <w:r w:rsidR="00DC1078" w:rsidRPr="00DC1078">
              <w:t>;</w:t>
            </w:r>
          </w:p>
          <w:p w14:paraId="530D7DDB" w14:textId="2F83FD91" w:rsidR="00AC766D" w:rsidRPr="00DC1078" w:rsidRDefault="00DC1078" w:rsidP="006F70DF">
            <w:r>
              <w:t>Переработка методов записи в БД</w:t>
            </w:r>
            <w:r w:rsidR="00844185" w:rsidRPr="00844185">
              <w:t xml:space="preserve"> </w:t>
            </w:r>
            <w:r w:rsidR="00844185" w:rsidRPr="00A951F5">
              <w:t>("</w:t>
            </w:r>
            <w:proofErr w:type="spellStart"/>
            <w:r w:rsidR="00844185" w:rsidRPr="00A951F5">
              <w:rPr>
                <w:lang w:val="en-US"/>
              </w:rPr>
              <w:t>DBProvider</w:t>
            </w:r>
            <w:proofErr w:type="spellEnd"/>
            <w:r w:rsidR="00844185" w:rsidRPr="00A951F5">
              <w:t>.</w:t>
            </w:r>
            <w:r w:rsidR="00844185" w:rsidRPr="00A951F5">
              <w:rPr>
                <w:lang w:val="en-US"/>
              </w:rPr>
              <w:t>cs</w:t>
            </w:r>
            <w:r w:rsidR="00844185" w:rsidRPr="00A951F5">
              <w:t>")</w:t>
            </w:r>
            <w:r w:rsidRPr="00DC1078">
              <w:t>;</w:t>
            </w:r>
          </w:p>
          <w:p w14:paraId="47A20ABB" w14:textId="77777777" w:rsidR="00AC766D" w:rsidRPr="00DC1078" w:rsidRDefault="00AC766D" w:rsidP="006F70DF">
            <w:r w:rsidRPr="00AC766D">
              <w:t>Возможность открыть страницу объекта через браузер</w:t>
            </w:r>
            <w:r w:rsidR="00DC1078" w:rsidRPr="00DC1078">
              <w:t>;</w:t>
            </w:r>
          </w:p>
          <w:p w14:paraId="2E828F69" w14:textId="77777777" w:rsidR="00AC766D" w:rsidRPr="00DC1078" w:rsidRDefault="00AC766D" w:rsidP="006F70DF">
            <w:r w:rsidRPr="00AC766D">
              <w:t>Переработка дизайна окна проекта</w:t>
            </w:r>
            <w:r w:rsidR="00DC1078" w:rsidRPr="00DC1078">
              <w:t>;</w:t>
            </w:r>
          </w:p>
          <w:p w14:paraId="61C48310" w14:textId="77777777" w:rsidR="00AC766D" w:rsidRPr="00DC1078" w:rsidRDefault="00AC766D" w:rsidP="006F70DF">
            <w:r w:rsidRPr="00AC766D">
              <w:t xml:space="preserve">Прототипирование </w:t>
            </w:r>
            <w:r>
              <w:t>диалога создания нового проекта</w:t>
            </w:r>
            <w:r w:rsidR="00DC1078" w:rsidRPr="00DC1078">
              <w:t>;</w:t>
            </w:r>
          </w:p>
          <w:p w14:paraId="4AE4E76F" w14:textId="77777777" w:rsidR="00AC766D" w:rsidRPr="00DC1078" w:rsidRDefault="00AC766D" w:rsidP="006F70DF">
            <w:r w:rsidRPr="00AC766D">
              <w:t>Изменение моделей объектов фабрики</w:t>
            </w:r>
            <w:r w:rsidR="00DC1078" w:rsidRPr="00DC1078">
              <w:t>;</w:t>
            </w:r>
          </w:p>
          <w:p w14:paraId="4A8F795F" w14:textId="77777777" w:rsidR="007523E9" w:rsidRPr="00DC1078" w:rsidRDefault="00DC1078" w:rsidP="006F70DF">
            <w:r>
              <w:t>Модификация</w:t>
            </w:r>
            <w:r w:rsidR="00AC766D">
              <w:t xml:space="preserve"> </w:t>
            </w:r>
            <w:proofErr w:type="spellStart"/>
            <w:r w:rsidR="00AC766D">
              <w:t>сереализации</w:t>
            </w:r>
            <w:proofErr w:type="spellEnd"/>
            <w:r w:rsidR="00AC766D">
              <w:t xml:space="preserve"> данных для БД</w:t>
            </w:r>
            <w:r w:rsidRPr="00DC1078">
              <w:t>;</w:t>
            </w:r>
          </w:p>
        </w:tc>
        <w:tc>
          <w:tcPr>
            <w:tcW w:w="1701" w:type="dxa"/>
          </w:tcPr>
          <w:p w14:paraId="7D300880" w14:textId="77777777" w:rsidR="007523E9" w:rsidRPr="003017A3" w:rsidRDefault="007523E9" w:rsidP="008E126D">
            <w:pPr>
              <w:jc w:val="center"/>
            </w:pPr>
            <w:r w:rsidRPr="003017A3">
              <w:t>Полностью</w:t>
            </w:r>
          </w:p>
        </w:tc>
        <w:tc>
          <w:tcPr>
            <w:tcW w:w="1417" w:type="dxa"/>
          </w:tcPr>
          <w:p w14:paraId="36C31248" w14:textId="77777777" w:rsidR="007523E9" w:rsidRPr="003017A3" w:rsidRDefault="007523E9" w:rsidP="008E126D">
            <w:pPr>
              <w:jc w:val="center"/>
            </w:pPr>
            <w:r w:rsidRPr="003017A3">
              <w:t>6ч.</w:t>
            </w:r>
          </w:p>
        </w:tc>
        <w:tc>
          <w:tcPr>
            <w:tcW w:w="2136" w:type="dxa"/>
          </w:tcPr>
          <w:p w14:paraId="74A130B1" w14:textId="77777777" w:rsidR="007523E9" w:rsidRPr="003017A3" w:rsidRDefault="007523E9" w:rsidP="008E126D">
            <w:pPr>
              <w:jc w:val="center"/>
            </w:pPr>
            <w:r w:rsidRPr="003017A3">
              <w:t>Самостоятельно</w:t>
            </w:r>
          </w:p>
        </w:tc>
        <w:tc>
          <w:tcPr>
            <w:tcW w:w="1833" w:type="dxa"/>
          </w:tcPr>
          <w:p w14:paraId="66D5DCA7" w14:textId="77777777" w:rsidR="007523E9" w:rsidRPr="003017A3" w:rsidRDefault="007523E9" w:rsidP="008E126D">
            <w:pPr>
              <w:jc w:val="center"/>
            </w:pPr>
            <w:r w:rsidRPr="003017A3">
              <w:t>Достигнута</w:t>
            </w:r>
          </w:p>
        </w:tc>
        <w:tc>
          <w:tcPr>
            <w:tcW w:w="1388" w:type="dxa"/>
          </w:tcPr>
          <w:p w14:paraId="357ED14E" w14:textId="77777777" w:rsidR="007523E9" w:rsidRPr="003017A3" w:rsidRDefault="007523E9" w:rsidP="008E126D">
            <w:pPr>
              <w:jc w:val="center"/>
            </w:pPr>
          </w:p>
        </w:tc>
        <w:tc>
          <w:tcPr>
            <w:tcW w:w="1457" w:type="dxa"/>
          </w:tcPr>
          <w:p w14:paraId="5D30609F" w14:textId="77777777" w:rsidR="007523E9" w:rsidRPr="003017A3" w:rsidRDefault="007523E9" w:rsidP="008E126D">
            <w:pPr>
              <w:jc w:val="center"/>
            </w:pPr>
          </w:p>
        </w:tc>
      </w:tr>
      <w:tr w:rsidR="007523E9" w:rsidRPr="003017A3" w14:paraId="030BAC5B" w14:textId="77777777" w:rsidTr="00DC70AB">
        <w:trPr>
          <w:trHeight w:val="182"/>
        </w:trPr>
        <w:tc>
          <w:tcPr>
            <w:tcW w:w="1526" w:type="dxa"/>
          </w:tcPr>
          <w:p w14:paraId="6BA6D71D" w14:textId="77777777" w:rsidR="007523E9" w:rsidRDefault="00E473B8" w:rsidP="00E473B8">
            <w:r>
              <w:t>27</w:t>
            </w:r>
            <w:r w:rsidR="007523E9" w:rsidRPr="007F7BA1">
              <w:t>.</w:t>
            </w:r>
            <w:r>
              <w:t>0</w:t>
            </w:r>
            <w:r w:rsidR="007523E9" w:rsidRPr="007F7BA1">
              <w:t>1.202</w:t>
            </w:r>
            <w:r>
              <w:t>3</w:t>
            </w:r>
          </w:p>
        </w:tc>
        <w:tc>
          <w:tcPr>
            <w:tcW w:w="3969" w:type="dxa"/>
          </w:tcPr>
          <w:p w14:paraId="7A976A71" w14:textId="599160D4" w:rsidR="00AC766D" w:rsidRPr="00DC1078" w:rsidRDefault="00AC766D" w:rsidP="006F70DF">
            <w:r>
              <w:t xml:space="preserve">Перемещение ресурсов представления списка тегов в проект </w:t>
            </w:r>
            <w:proofErr w:type="spellStart"/>
            <w:r>
              <w:t>NfModels</w:t>
            </w:r>
            <w:proofErr w:type="spellEnd"/>
            <w:r w:rsidR="002E3F04" w:rsidRPr="002E3F04">
              <w:t xml:space="preserve"> </w:t>
            </w:r>
            <w:r w:rsidR="002E3F04">
              <w:t>("</w:t>
            </w:r>
            <w:proofErr w:type="spellStart"/>
            <w:r w:rsidR="002E3F04" w:rsidRPr="002E3F04">
              <w:t>NfResources</w:t>
            </w:r>
            <w:proofErr w:type="spellEnd"/>
            <w:r w:rsidR="002E3F04">
              <w:t>.</w:t>
            </w:r>
            <w:r w:rsidR="002E3F04">
              <w:rPr>
                <w:lang w:val="en-US"/>
              </w:rPr>
              <w:t>cs</w:t>
            </w:r>
            <w:r w:rsidR="002E3F04">
              <w:t>")</w:t>
            </w:r>
            <w:r w:rsidR="00DC1078" w:rsidRPr="00DC1078">
              <w:t>;</w:t>
            </w:r>
          </w:p>
          <w:p w14:paraId="1DDB7B72" w14:textId="315A30B5" w:rsidR="00AC766D" w:rsidRPr="00DC1078" w:rsidRDefault="00AC766D" w:rsidP="006F70DF">
            <w:r>
              <w:lastRenderedPageBreak/>
              <w:t>Создание представления элемента редактирования тегов</w:t>
            </w:r>
            <w:r w:rsidR="002E3F04" w:rsidRPr="002E3F04">
              <w:t xml:space="preserve"> </w:t>
            </w:r>
            <w:r w:rsidR="002E3F04">
              <w:t>("</w:t>
            </w:r>
            <w:proofErr w:type="spellStart"/>
            <w:r w:rsidR="002E3F04">
              <w:rPr>
                <w:lang w:val="en-US"/>
              </w:rPr>
              <w:t>TagListEdit</w:t>
            </w:r>
            <w:proofErr w:type="spellEnd"/>
            <w:r w:rsidR="002E3F04">
              <w:t>.</w:t>
            </w:r>
            <w:proofErr w:type="spellStart"/>
            <w:r w:rsidR="00EE2A38">
              <w:rPr>
                <w:lang w:val="en-US"/>
              </w:rPr>
              <w:t>xaml</w:t>
            </w:r>
            <w:proofErr w:type="spellEnd"/>
            <w:r w:rsidR="002E3F04">
              <w:t>")</w:t>
            </w:r>
            <w:r w:rsidR="00DC1078" w:rsidRPr="00DC1078">
              <w:t>;</w:t>
            </w:r>
          </w:p>
          <w:p w14:paraId="081B8AC7" w14:textId="447D8446" w:rsidR="00AC766D" w:rsidRPr="00DC1078" w:rsidRDefault="00AC766D" w:rsidP="006F70DF">
            <w:r>
              <w:t>Привязка окна изменения съёмок</w:t>
            </w:r>
            <w:r w:rsidR="002E3F04" w:rsidRPr="008356F8">
              <w:t xml:space="preserve"> </w:t>
            </w:r>
            <w:r w:rsidR="008356F8">
              <w:t>("</w:t>
            </w:r>
            <w:proofErr w:type="spellStart"/>
            <w:r w:rsidR="008356F8" w:rsidRPr="008356F8">
              <w:t>Edit</w:t>
            </w:r>
            <w:proofErr w:type="spellEnd"/>
            <w:r w:rsidR="008356F8">
              <w:rPr>
                <w:lang w:val="en-US"/>
              </w:rPr>
              <w:t>Filming</w:t>
            </w:r>
            <w:proofErr w:type="spellStart"/>
            <w:r w:rsidR="008356F8" w:rsidRPr="008356F8">
              <w:t>Dialog</w:t>
            </w:r>
            <w:proofErr w:type="spellEnd"/>
            <w:r w:rsidR="008356F8">
              <w:t>.</w:t>
            </w:r>
            <w:proofErr w:type="spellStart"/>
            <w:r w:rsidR="008356F8">
              <w:rPr>
                <w:lang w:val="en-US"/>
              </w:rPr>
              <w:t>xaml</w:t>
            </w:r>
            <w:proofErr w:type="spellEnd"/>
            <w:r w:rsidR="008356F8">
              <w:t>")</w:t>
            </w:r>
            <w:r w:rsidR="00DC1078" w:rsidRPr="00DC1078">
              <w:t>;</w:t>
            </w:r>
          </w:p>
          <w:p w14:paraId="23A796E9" w14:textId="77777777" w:rsidR="00AC766D" w:rsidRPr="00DC1078" w:rsidRDefault="00AC766D" w:rsidP="006F70DF">
            <w:r>
              <w:t>Переработка дизайна объектов в браузере</w:t>
            </w:r>
            <w:r w:rsidR="00DC1078" w:rsidRPr="00DC1078">
              <w:t>;</w:t>
            </w:r>
          </w:p>
          <w:p w14:paraId="6F553F56" w14:textId="34C6D436" w:rsidR="00AC766D" w:rsidRPr="00DC1078" w:rsidRDefault="00AC766D" w:rsidP="006F70DF">
            <w:r>
              <w:t>Привязка окна изменения материалов</w:t>
            </w:r>
            <w:r w:rsidR="008356F8" w:rsidRPr="008356F8">
              <w:t xml:space="preserve"> </w:t>
            </w:r>
            <w:r w:rsidR="008356F8">
              <w:t>("</w:t>
            </w:r>
            <w:proofErr w:type="spellStart"/>
            <w:r w:rsidR="008356F8" w:rsidRPr="008356F8">
              <w:t>Edit</w:t>
            </w:r>
            <w:proofErr w:type="spellEnd"/>
            <w:r w:rsidR="008356F8">
              <w:rPr>
                <w:lang w:val="en-US"/>
              </w:rPr>
              <w:t>Material</w:t>
            </w:r>
            <w:proofErr w:type="spellStart"/>
            <w:r w:rsidR="008356F8" w:rsidRPr="008356F8">
              <w:t>Dialog</w:t>
            </w:r>
            <w:proofErr w:type="spellEnd"/>
            <w:r w:rsidR="008356F8">
              <w:t>.</w:t>
            </w:r>
            <w:proofErr w:type="spellStart"/>
            <w:r w:rsidR="008356F8">
              <w:rPr>
                <w:lang w:val="en-US"/>
              </w:rPr>
              <w:t>xaml</w:t>
            </w:r>
            <w:proofErr w:type="spellEnd"/>
            <w:r w:rsidR="008356F8">
              <w:t>")</w:t>
            </w:r>
            <w:r w:rsidR="00DC1078" w:rsidRPr="00DC1078">
              <w:t>;</w:t>
            </w:r>
          </w:p>
          <w:p w14:paraId="346BA627" w14:textId="77777777" w:rsidR="00AC766D" w:rsidRPr="00DC1078" w:rsidRDefault="00AC766D" w:rsidP="006F70DF">
            <w:r>
              <w:t>Исправление некорректного типа цвета в моделях</w:t>
            </w:r>
            <w:r w:rsidR="00DC1078" w:rsidRPr="00DC1078">
              <w:t>;</w:t>
            </w:r>
          </w:p>
          <w:p w14:paraId="20D1ECD4" w14:textId="086DE9CA" w:rsidR="00AC766D" w:rsidRPr="00DC1078" w:rsidRDefault="00AC766D" w:rsidP="006F70DF">
            <w:r>
              <w:t xml:space="preserve">Реализация </w:t>
            </w:r>
            <w:proofErr w:type="spellStart"/>
            <w:r>
              <w:t>сериалайзера</w:t>
            </w:r>
            <w:proofErr w:type="spellEnd"/>
            <w:r>
              <w:t xml:space="preserve"> списка тегов</w:t>
            </w:r>
            <w:r w:rsidR="00396CD4" w:rsidRPr="00396CD4">
              <w:t xml:space="preserve"> </w:t>
            </w:r>
            <w:r w:rsidR="00396CD4">
              <w:t>("</w:t>
            </w:r>
            <w:proofErr w:type="spellStart"/>
            <w:r w:rsidR="00396CD4" w:rsidRPr="00396CD4">
              <w:t>TagListSerializer</w:t>
            </w:r>
            <w:proofErr w:type="spellEnd"/>
            <w:r w:rsidR="00396CD4">
              <w:t>.</w:t>
            </w:r>
            <w:r w:rsidR="00396CD4">
              <w:rPr>
                <w:lang w:val="en-US"/>
              </w:rPr>
              <w:t>cs</w:t>
            </w:r>
            <w:r w:rsidR="00396CD4">
              <w:t>")</w:t>
            </w:r>
            <w:r w:rsidR="00DC1078" w:rsidRPr="00DC1078">
              <w:t>;</w:t>
            </w:r>
          </w:p>
          <w:p w14:paraId="30773F82" w14:textId="66A49BB7" w:rsidR="00AC766D" w:rsidRPr="00DC1078" w:rsidRDefault="00AC766D" w:rsidP="006F70DF">
            <w:r>
              <w:t xml:space="preserve">Реализация менеджера тегов и логики </w:t>
            </w:r>
            <w:proofErr w:type="spellStart"/>
            <w:r>
              <w:t>полечения</w:t>
            </w:r>
            <w:proofErr w:type="spellEnd"/>
            <w:r>
              <w:t xml:space="preserve"> списка тегов для поиска</w:t>
            </w:r>
            <w:r w:rsidR="00396CD4" w:rsidRPr="00396CD4">
              <w:t xml:space="preserve"> </w:t>
            </w:r>
            <w:r w:rsidR="00396CD4">
              <w:t>("</w:t>
            </w:r>
            <w:proofErr w:type="spellStart"/>
            <w:r w:rsidR="00396CD4">
              <w:rPr>
                <w:lang w:val="en-US"/>
              </w:rPr>
              <w:t>TagManager</w:t>
            </w:r>
            <w:proofErr w:type="spellEnd"/>
            <w:r w:rsidR="00396CD4">
              <w:t>.</w:t>
            </w:r>
            <w:r w:rsidR="00396CD4">
              <w:rPr>
                <w:lang w:val="en-US"/>
              </w:rPr>
              <w:t>cs</w:t>
            </w:r>
            <w:r w:rsidR="00396CD4">
              <w:t>")</w:t>
            </w:r>
            <w:r w:rsidR="00DC1078" w:rsidRPr="00DC1078">
              <w:t>;</w:t>
            </w:r>
          </w:p>
          <w:p w14:paraId="69CC246F" w14:textId="77777777" w:rsidR="007523E9" w:rsidRPr="00DC1078" w:rsidRDefault="00AC766D" w:rsidP="006F70DF">
            <w:pPr>
              <w:rPr>
                <w:lang w:val="en-US"/>
              </w:rPr>
            </w:pPr>
            <w:r>
              <w:t xml:space="preserve">Правка </w:t>
            </w:r>
            <w:proofErr w:type="spellStart"/>
            <w:r>
              <w:t>сериалайзера</w:t>
            </w:r>
            <w:proofErr w:type="spellEnd"/>
            <w:r>
              <w:t xml:space="preserve"> цвета</w:t>
            </w:r>
            <w:r w:rsidR="00DC1078">
              <w:rPr>
                <w:lang w:val="en-US"/>
              </w:rPr>
              <w:t>;</w:t>
            </w:r>
          </w:p>
        </w:tc>
        <w:tc>
          <w:tcPr>
            <w:tcW w:w="1701" w:type="dxa"/>
          </w:tcPr>
          <w:p w14:paraId="579E97BB" w14:textId="77777777" w:rsidR="007523E9" w:rsidRPr="003017A3" w:rsidRDefault="007523E9" w:rsidP="008E126D">
            <w:pPr>
              <w:jc w:val="center"/>
            </w:pPr>
            <w:r w:rsidRPr="003017A3">
              <w:lastRenderedPageBreak/>
              <w:t>Полностью</w:t>
            </w:r>
          </w:p>
        </w:tc>
        <w:tc>
          <w:tcPr>
            <w:tcW w:w="1417" w:type="dxa"/>
          </w:tcPr>
          <w:p w14:paraId="7A2FBFDD" w14:textId="77777777" w:rsidR="007523E9" w:rsidRPr="003017A3" w:rsidRDefault="007523E9" w:rsidP="008E126D">
            <w:pPr>
              <w:jc w:val="center"/>
            </w:pPr>
            <w:r w:rsidRPr="003017A3">
              <w:t>6ч.</w:t>
            </w:r>
          </w:p>
        </w:tc>
        <w:tc>
          <w:tcPr>
            <w:tcW w:w="2136" w:type="dxa"/>
          </w:tcPr>
          <w:p w14:paraId="14E086CF" w14:textId="77777777" w:rsidR="007523E9" w:rsidRPr="003017A3" w:rsidRDefault="007523E9" w:rsidP="008E126D">
            <w:pPr>
              <w:jc w:val="center"/>
            </w:pPr>
            <w:r w:rsidRPr="003017A3">
              <w:t>Самостоятельно</w:t>
            </w:r>
          </w:p>
        </w:tc>
        <w:tc>
          <w:tcPr>
            <w:tcW w:w="1833" w:type="dxa"/>
          </w:tcPr>
          <w:p w14:paraId="04A0810E" w14:textId="77777777" w:rsidR="007523E9" w:rsidRPr="003017A3" w:rsidRDefault="007523E9" w:rsidP="008E126D">
            <w:pPr>
              <w:jc w:val="center"/>
            </w:pPr>
            <w:r w:rsidRPr="003017A3">
              <w:t>Достигнута</w:t>
            </w:r>
          </w:p>
        </w:tc>
        <w:tc>
          <w:tcPr>
            <w:tcW w:w="1388" w:type="dxa"/>
          </w:tcPr>
          <w:p w14:paraId="1C839F00" w14:textId="77777777" w:rsidR="007523E9" w:rsidRPr="003017A3" w:rsidRDefault="007523E9" w:rsidP="008E126D">
            <w:pPr>
              <w:jc w:val="center"/>
            </w:pPr>
          </w:p>
        </w:tc>
        <w:tc>
          <w:tcPr>
            <w:tcW w:w="1457" w:type="dxa"/>
          </w:tcPr>
          <w:p w14:paraId="00777D39" w14:textId="77777777" w:rsidR="007523E9" w:rsidRPr="003017A3" w:rsidRDefault="007523E9" w:rsidP="008E126D">
            <w:pPr>
              <w:jc w:val="center"/>
            </w:pPr>
          </w:p>
        </w:tc>
      </w:tr>
      <w:tr w:rsidR="007523E9" w:rsidRPr="003017A3" w14:paraId="42E3164E" w14:textId="77777777" w:rsidTr="00DC70AB">
        <w:trPr>
          <w:trHeight w:val="190"/>
        </w:trPr>
        <w:tc>
          <w:tcPr>
            <w:tcW w:w="1526" w:type="dxa"/>
          </w:tcPr>
          <w:p w14:paraId="71DFDED2" w14:textId="77777777" w:rsidR="007523E9" w:rsidRDefault="00E473B8" w:rsidP="00E473B8">
            <w:r>
              <w:t>0</w:t>
            </w:r>
            <w:r w:rsidR="007523E9">
              <w:t>1</w:t>
            </w:r>
            <w:r w:rsidR="007523E9" w:rsidRPr="007F7BA1">
              <w:t>.</w:t>
            </w:r>
            <w:r>
              <w:t>0</w:t>
            </w:r>
            <w:r w:rsidR="007523E9" w:rsidRPr="007F7BA1">
              <w:t>2.202</w:t>
            </w:r>
            <w:r>
              <w:t>3</w:t>
            </w:r>
          </w:p>
        </w:tc>
        <w:tc>
          <w:tcPr>
            <w:tcW w:w="3969" w:type="dxa"/>
          </w:tcPr>
          <w:p w14:paraId="347419BB" w14:textId="77777777" w:rsidR="00AC766D" w:rsidRPr="00DC1078" w:rsidRDefault="00AC766D" w:rsidP="006F70DF">
            <w:r>
              <w:t xml:space="preserve">Сохранение </w:t>
            </w:r>
            <w:proofErr w:type="spellStart"/>
            <w:r>
              <w:t>Id</w:t>
            </w:r>
            <w:proofErr w:type="spellEnd"/>
            <w:r>
              <w:t xml:space="preserve"> родительского тега в базе данных</w:t>
            </w:r>
            <w:r w:rsidR="00DC1078" w:rsidRPr="00DC1078">
              <w:t>;</w:t>
            </w:r>
          </w:p>
          <w:p w14:paraId="650BFAC4" w14:textId="6585FBC0" w:rsidR="00AC766D" w:rsidRPr="00DC1078" w:rsidRDefault="00AC766D" w:rsidP="006F70DF">
            <w:r>
              <w:t xml:space="preserve">Перенос класса </w:t>
            </w:r>
            <w:proofErr w:type="spellStart"/>
            <w:r>
              <w:t>TagList</w:t>
            </w:r>
            <w:proofErr w:type="spellEnd"/>
            <w:r>
              <w:t xml:space="preserve"> в отдельный файл</w:t>
            </w:r>
            <w:r w:rsidR="00864442" w:rsidRPr="00864442">
              <w:t xml:space="preserve"> </w:t>
            </w:r>
            <w:r w:rsidR="00864442">
              <w:t>("</w:t>
            </w:r>
            <w:proofErr w:type="spellStart"/>
            <w:r w:rsidR="00864442">
              <w:rPr>
                <w:lang w:val="en-US"/>
              </w:rPr>
              <w:t>TagList</w:t>
            </w:r>
            <w:proofErr w:type="spellEnd"/>
            <w:r w:rsidR="00864442">
              <w:t>.</w:t>
            </w:r>
            <w:r w:rsidR="00864442">
              <w:rPr>
                <w:lang w:val="en-US"/>
              </w:rPr>
              <w:t>cs</w:t>
            </w:r>
            <w:r w:rsidR="00864442">
              <w:t>")</w:t>
            </w:r>
            <w:r w:rsidR="00DC1078" w:rsidRPr="00DC1078">
              <w:t>;</w:t>
            </w:r>
          </w:p>
          <w:p w14:paraId="17A01742" w14:textId="77777777" w:rsidR="00AC766D" w:rsidRPr="00DC1078" w:rsidRDefault="00AC766D" w:rsidP="006F70DF">
            <w:r>
              <w:t>Реализация изменения существующих тегов</w:t>
            </w:r>
            <w:r w:rsidR="00DC1078" w:rsidRPr="00DC1078">
              <w:t>;</w:t>
            </w:r>
          </w:p>
          <w:p w14:paraId="73A90196" w14:textId="77777777" w:rsidR="00AC766D" w:rsidRPr="00DC1078" w:rsidRDefault="00AC766D" w:rsidP="006F70DF">
            <w:r>
              <w:t>Реализация удаления тега из списка тегов объектов</w:t>
            </w:r>
            <w:r w:rsidR="00DC1078" w:rsidRPr="00DC1078">
              <w:t>;</w:t>
            </w:r>
          </w:p>
          <w:p w14:paraId="35AEC3B1" w14:textId="14606636" w:rsidR="00AC766D" w:rsidRPr="00DC1078" w:rsidRDefault="00AC766D" w:rsidP="006F70DF">
            <w:r>
              <w:t xml:space="preserve">Перенос представления тега в отдельный </w:t>
            </w:r>
            <w:proofErr w:type="spellStart"/>
            <w:r>
              <w:t>UserControl</w:t>
            </w:r>
            <w:proofErr w:type="spellEnd"/>
            <w:r w:rsidR="00864442" w:rsidRPr="00864442">
              <w:t xml:space="preserve"> </w:t>
            </w:r>
            <w:r w:rsidR="00864442">
              <w:t>("</w:t>
            </w:r>
            <w:r w:rsidR="00864442">
              <w:rPr>
                <w:lang w:val="en-US"/>
              </w:rPr>
              <w:t>Tag</w:t>
            </w:r>
            <w:r w:rsidR="00864442">
              <w:t>.</w:t>
            </w:r>
            <w:proofErr w:type="spellStart"/>
            <w:r w:rsidR="00864442">
              <w:rPr>
                <w:lang w:val="en-US"/>
              </w:rPr>
              <w:t>xaml</w:t>
            </w:r>
            <w:proofErr w:type="spellEnd"/>
            <w:r w:rsidR="00864442">
              <w:t>")</w:t>
            </w:r>
            <w:r w:rsidR="00DC1078" w:rsidRPr="00DC1078">
              <w:t>;</w:t>
            </w:r>
          </w:p>
          <w:p w14:paraId="0C961BDF" w14:textId="1995CF29" w:rsidR="00AC766D" w:rsidRPr="00DC1078" w:rsidRDefault="00AC766D" w:rsidP="006F70DF">
            <w:r>
              <w:t>Создание окна создания тегов</w:t>
            </w:r>
            <w:r w:rsidR="00864442" w:rsidRPr="00EE2A38">
              <w:t xml:space="preserve"> </w:t>
            </w:r>
            <w:r w:rsidR="00864442">
              <w:t>("</w:t>
            </w:r>
            <w:proofErr w:type="spellStart"/>
            <w:r w:rsidR="00864442" w:rsidRPr="00864442">
              <w:t>EditTagDialog.xaml</w:t>
            </w:r>
            <w:proofErr w:type="spellEnd"/>
            <w:r w:rsidR="00864442">
              <w:t>")</w:t>
            </w:r>
            <w:r w:rsidR="00DC1078" w:rsidRPr="00DC1078">
              <w:t>;</w:t>
            </w:r>
          </w:p>
          <w:p w14:paraId="75B7E0D2" w14:textId="77777777" w:rsidR="007523E9" w:rsidRPr="00DC1078" w:rsidRDefault="00DC1078" w:rsidP="00DC1078">
            <w:r>
              <w:t>Реализация элемента</w:t>
            </w:r>
            <w:r w:rsidRPr="00DC1078">
              <w:t xml:space="preserve"> </w:t>
            </w:r>
            <w:r w:rsidR="00AC766D">
              <w:t>редактирования тегов объекта фабрики</w:t>
            </w:r>
            <w:r w:rsidRPr="00DC1078">
              <w:t>;</w:t>
            </w:r>
          </w:p>
        </w:tc>
        <w:tc>
          <w:tcPr>
            <w:tcW w:w="1701" w:type="dxa"/>
          </w:tcPr>
          <w:p w14:paraId="2A38DBF1" w14:textId="77777777" w:rsidR="007523E9" w:rsidRPr="003017A3" w:rsidRDefault="007523E9" w:rsidP="008E126D">
            <w:pPr>
              <w:jc w:val="center"/>
            </w:pPr>
            <w:r w:rsidRPr="003017A3">
              <w:t>Полностью</w:t>
            </w:r>
          </w:p>
        </w:tc>
        <w:tc>
          <w:tcPr>
            <w:tcW w:w="1417" w:type="dxa"/>
          </w:tcPr>
          <w:p w14:paraId="625A6592" w14:textId="77777777" w:rsidR="007523E9" w:rsidRPr="003017A3" w:rsidRDefault="007523E9" w:rsidP="008E126D">
            <w:pPr>
              <w:jc w:val="center"/>
            </w:pPr>
            <w:r w:rsidRPr="003017A3">
              <w:t>6ч.</w:t>
            </w:r>
          </w:p>
        </w:tc>
        <w:tc>
          <w:tcPr>
            <w:tcW w:w="2136" w:type="dxa"/>
          </w:tcPr>
          <w:p w14:paraId="40F774A5" w14:textId="77777777" w:rsidR="007523E9" w:rsidRPr="003017A3" w:rsidRDefault="007523E9" w:rsidP="008E126D">
            <w:pPr>
              <w:jc w:val="center"/>
            </w:pPr>
            <w:r w:rsidRPr="003017A3">
              <w:t>Самостоятельно</w:t>
            </w:r>
          </w:p>
        </w:tc>
        <w:tc>
          <w:tcPr>
            <w:tcW w:w="1833" w:type="dxa"/>
          </w:tcPr>
          <w:p w14:paraId="7042B947" w14:textId="77777777" w:rsidR="007523E9" w:rsidRPr="003017A3" w:rsidRDefault="007523E9" w:rsidP="008E126D">
            <w:pPr>
              <w:jc w:val="center"/>
            </w:pPr>
            <w:r w:rsidRPr="003017A3">
              <w:t>Достигнута</w:t>
            </w:r>
          </w:p>
        </w:tc>
        <w:tc>
          <w:tcPr>
            <w:tcW w:w="1388" w:type="dxa"/>
          </w:tcPr>
          <w:p w14:paraId="4ACAC2BE" w14:textId="77777777" w:rsidR="007523E9" w:rsidRPr="003017A3" w:rsidRDefault="007523E9" w:rsidP="008E126D">
            <w:pPr>
              <w:jc w:val="center"/>
            </w:pPr>
          </w:p>
        </w:tc>
        <w:tc>
          <w:tcPr>
            <w:tcW w:w="1457" w:type="dxa"/>
          </w:tcPr>
          <w:p w14:paraId="5F9DC6DE" w14:textId="77777777" w:rsidR="007523E9" w:rsidRPr="003017A3" w:rsidRDefault="007523E9" w:rsidP="008E126D">
            <w:pPr>
              <w:jc w:val="center"/>
            </w:pPr>
          </w:p>
        </w:tc>
      </w:tr>
      <w:tr w:rsidR="007523E9" w:rsidRPr="003017A3" w14:paraId="0692BD00" w14:textId="77777777" w:rsidTr="00DC70AB">
        <w:trPr>
          <w:trHeight w:val="190"/>
        </w:trPr>
        <w:tc>
          <w:tcPr>
            <w:tcW w:w="1526" w:type="dxa"/>
          </w:tcPr>
          <w:p w14:paraId="1CDB7825" w14:textId="77777777" w:rsidR="007523E9" w:rsidRDefault="00E473B8" w:rsidP="00E473B8">
            <w:r>
              <w:t>02</w:t>
            </w:r>
            <w:r w:rsidR="007523E9" w:rsidRPr="007F7BA1">
              <w:t>.</w:t>
            </w:r>
            <w:r>
              <w:t>0</w:t>
            </w:r>
            <w:r w:rsidR="007523E9" w:rsidRPr="007F7BA1">
              <w:t>2.202</w:t>
            </w:r>
            <w:r>
              <w:t>3</w:t>
            </w:r>
          </w:p>
        </w:tc>
        <w:tc>
          <w:tcPr>
            <w:tcW w:w="3969" w:type="dxa"/>
          </w:tcPr>
          <w:p w14:paraId="2A9CD3B2" w14:textId="77777777" w:rsidR="00AC766D" w:rsidRPr="00DC1078" w:rsidRDefault="00AC766D" w:rsidP="006F70DF">
            <w:r>
              <w:t>Отладка</w:t>
            </w:r>
            <w:r w:rsidR="00DC1078" w:rsidRPr="00DC1078">
              <w:t>;</w:t>
            </w:r>
          </w:p>
          <w:p w14:paraId="5D722C9A" w14:textId="2704749F" w:rsidR="00AC766D" w:rsidRPr="00DC1078" w:rsidRDefault="00AC766D" w:rsidP="006F70DF">
            <w:r>
              <w:t xml:space="preserve">Построение инфраструктуры </w:t>
            </w:r>
            <w:r>
              <w:lastRenderedPageBreak/>
              <w:t>парсера строки поиска</w:t>
            </w:r>
            <w:r w:rsidR="00EE2A38" w:rsidRPr="00EE2A38">
              <w:t xml:space="preserve"> </w:t>
            </w:r>
            <w:r w:rsidR="00EE2A38">
              <w:t>("</w:t>
            </w:r>
            <w:proofErr w:type="spellStart"/>
            <w:r w:rsidR="00EE2A38">
              <w:rPr>
                <w:lang w:val="en-US"/>
              </w:rPr>
              <w:t>FilterParser</w:t>
            </w:r>
            <w:proofErr w:type="spellEnd"/>
            <w:r w:rsidR="00EE2A38">
              <w:t>.</w:t>
            </w:r>
            <w:r w:rsidR="00EE2A38">
              <w:rPr>
                <w:lang w:val="en-US"/>
              </w:rPr>
              <w:t>cs</w:t>
            </w:r>
            <w:r w:rsidR="00EE2A38">
              <w:t>")</w:t>
            </w:r>
            <w:r w:rsidR="00DC1078" w:rsidRPr="00DC1078">
              <w:t>;</w:t>
            </w:r>
          </w:p>
          <w:p w14:paraId="00260117" w14:textId="77777777" w:rsidR="00AC766D" w:rsidRPr="00DC1078" w:rsidRDefault="00AC766D" w:rsidP="006F70DF">
            <w:r>
              <w:t>Прототипирование системы поиска</w:t>
            </w:r>
            <w:r w:rsidR="00DC1078" w:rsidRPr="00DC1078">
              <w:t>;</w:t>
            </w:r>
          </w:p>
          <w:p w14:paraId="4D048D78" w14:textId="77777777" w:rsidR="007523E9" w:rsidRPr="00DC1078" w:rsidRDefault="00AC766D" w:rsidP="006F70DF">
            <w:r>
              <w:t>Изменение диалога редактирования тега</w:t>
            </w:r>
            <w:r w:rsidR="00DC1078" w:rsidRPr="00DC1078">
              <w:t>;</w:t>
            </w:r>
          </w:p>
        </w:tc>
        <w:tc>
          <w:tcPr>
            <w:tcW w:w="1701" w:type="dxa"/>
          </w:tcPr>
          <w:p w14:paraId="42B424B0" w14:textId="77777777" w:rsidR="007523E9" w:rsidRPr="003017A3" w:rsidRDefault="007523E9" w:rsidP="008E126D">
            <w:pPr>
              <w:jc w:val="center"/>
            </w:pPr>
            <w:r w:rsidRPr="003017A3">
              <w:lastRenderedPageBreak/>
              <w:t>Полностью</w:t>
            </w:r>
          </w:p>
        </w:tc>
        <w:tc>
          <w:tcPr>
            <w:tcW w:w="1417" w:type="dxa"/>
          </w:tcPr>
          <w:p w14:paraId="13F051FA" w14:textId="77777777" w:rsidR="007523E9" w:rsidRPr="003017A3" w:rsidRDefault="007523E9" w:rsidP="008E126D">
            <w:pPr>
              <w:jc w:val="center"/>
            </w:pPr>
            <w:r w:rsidRPr="003017A3">
              <w:t>6ч.</w:t>
            </w:r>
          </w:p>
        </w:tc>
        <w:tc>
          <w:tcPr>
            <w:tcW w:w="2136" w:type="dxa"/>
          </w:tcPr>
          <w:p w14:paraId="058595BA" w14:textId="77777777" w:rsidR="007523E9" w:rsidRPr="003017A3" w:rsidRDefault="007523E9" w:rsidP="008E126D">
            <w:pPr>
              <w:jc w:val="center"/>
            </w:pPr>
            <w:r w:rsidRPr="003017A3">
              <w:t>Самостоятельно</w:t>
            </w:r>
          </w:p>
        </w:tc>
        <w:tc>
          <w:tcPr>
            <w:tcW w:w="1833" w:type="dxa"/>
          </w:tcPr>
          <w:p w14:paraId="70CDB2FF" w14:textId="77777777" w:rsidR="007523E9" w:rsidRPr="003017A3" w:rsidRDefault="007523E9" w:rsidP="008E126D">
            <w:pPr>
              <w:jc w:val="center"/>
            </w:pPr>
            <w:r w:rsidRPr="003017A3">
              <w:t>Достигнута</w:t>
            </w:r>
          </w:p>
        </w:tc>
        <w:tc>
          <w:tcPr>
            <w:tcW w:w="1388" w:type="dxa"/>
          </w:tcPr>
          <w:p w14:paraId="1E58C3D8" w14:textId="77777777" w:rsidR="007523E9" w:rsidRPr="003017A3" w:rsidRDefault="007523E9" w:rsidP="008E126D">
            <w:pPr>
              <w:jc w:val="center"/>
            </w:pPr>
          </w:p>
        </w:tc>
        <w:tc>
          <w:tcPr>
            <w:tcW w:w="1457" w:type="dxa"/>
          </w:tcPr>
          <w:p w14:paraId="4E5DFBD3" w14:textId="77777777" w:rsidR="007523E9" w:rsidRPr="003017A3" w:rsidRDefault="007523E9" w:rsidP="008E126D">
            <w:pPr>
              <w:jc w:val="center"/>
            </w:pPr>
          </w:p>
        </w:tc>
      </w:tr>
      <w:tr w:rsidR="007523E9" w:rsidRPr="003017A3" w14:paraId="105987D1" w14:textId="77777777" w:rsidTr="00DC70AB">
        <w:trPr>
          <w:trHeight w:val="190"/>
        </w:trPr>
        <w:tc>
          <w:tcPr>
            <w:tcW w:w="1526" w:type="dxa"/>
          </w:tcPr>
          <w:p w14:paraId="46695954" w14:textId="77777777" w:rsidR="007523E9" w:rsidRDefault="00E473B8" w:rsidP="00E473B8">
            <w:r>
              <w:t>03</w:t>
            </w:r>
            <w:r w:rsidR="007523E9" w:rsidRPr="007F7BA1">
              <w:t>.</w:t>
            </w:r>
            <w:r>
              <w:t>02</w:t>
            </w:r>
            <w:r w:rsidR="007523E9" w:rsidRPr="007F7BA1">
              <w:t>.202</w:t>
            </w:r>
            <w:r>
              <w:t>3</w:t>
            </w:r>
          </w:p>
        </w:tc>
        <w:tc>
          <w:tcPr>
            <w:tcW w:w="3969" w:type="dxa"/>
          </w:tcPr>
          <w:p w14:paraId="5294CB6C" w14:textId="77777777" w:rsidR="00AC766D" w:rsidRPr="00DC1078" w:rsidRDefault="00DC1078" w:rsidP="006F70DF">
            <w:pPr>
              <w:rPr>
                <w:color w:val="000000"/>
              </w:rPr>
            </w:pPr>
            <w:r>
              <w:rPr>
                <w:color w:val="000000"/>
              </w:rPr>
              <w:t>Модификация</w:t>
            </w:r>
            <w:r w:rsidR="00AC766D" w:rsidRPr="00AC766D">
              <w:rPr>
                <w:color w:val="000000"/>
              </w:rPr>
              <w:t xml:space="preserve"> структуры выражений</w:t>
            </w:r>
            <w:r w:rsidRPr="00DC1078">
              <w:rPr>
                <w:color w:val="000000"/>
              </w:rPr>
              <w:t>;</w:t>
            </w:r>
          </w:p>
          <w:p w14:paraId="314CDB42" w14:textId="77777777" w:rsidR="00AC766D" w:rsidRPr="00DC1078" w:rsidRDefault="00AC766D" w:rsidP="006F70DF">
            <w:pPr>
              <w:rPr>
                <w:color w:val="000000"/>
              </w:rPr>
            </w:pPr>
            <w:r w:rsidRPr="00AC766D">
              <w:rPr>
                <w:color w:val="000000"/>
              </w:rPr>
              <w:t>Создание свойства "Дата создания" у объектов фабрики</w:t>
            </w:r>
            <w:r w:rsidR="00DC1078" w:rsidRPr="00DC1078">
              <w:rPr>
                <w:color w:val="000000"/>
              </w:rPr>
              <w:t>;</w:t>
            </w:r>
          </w:p>
          <w:p w14:paraId="6C843177" w14:textId="77777777" w:rsidR="00AC766D" w:rsidRPr="00DC1078" w:rsidRDefault="00AC766D" w:rsidP="006F70DF">
            <w:pPr>
              <w:rPr>
                <w:color w:val="000000"/>
              </w:rPr>
            </w:pPr>
            <w:r w:rsidRPr="00AC766D">
              <w:rPr>
                <w:color w:val="000000"/>
              </w:rPr>
              <w:t>Реализ</w:t>
            </w:r>
            <w:r>
              <w:rPr>
                <w:color w:val="000000"/>
              </w:rPr>
              <w:t>ация поиска по дате создания</w:t>
            </w:r>
            <w:r w:rsidR="00DC1078" w:rsidRPr="00DC1078">
              <w:rPr>
                <w:color w:val="000000"/>
              </w:rPr>
              <w:t>;</w:t>
            </w:r>
          </w:p>
          <w:p w14:paraId="266A8ECE" w14:textId="77777777" w:rsidR="007523E9" w:rsidRPr="00DC1078" w:rsidRDefault="00AC766D" w:rsidP="006F70DF">
            <w:pPr>
              <w:rPr>
                <w:color w:val="000000"/>
              </w:rPr>
            </w:pPr>
            <w:r w:rsidRPr="00AC766D">
              <w:rPr>
                <w:color w:val="000000"/>
              </w:rPr>
              <w:t>Реализаци</w:t>
            </w:r>
            <w:r>
              <w:rPr>
                <w:color w:val="000000"/>
              </w:rPr>
              <w:t>я поиска по текущему статусу</w:t>
            </w:r>
            <w:r w:rsidR="00DC1078" w:rsidRPr="00DC1078">
              <w:rPr>
                <w:color w:val="000000"/>
              </w:rPr>
              <w:t>;</w:t>
            </w:r>
          </w:p>
        </w:tc>
        <w:tc>
          <w:tcPr>
            <w:tcW w:w="1701" w:type="dxa"/>
          </w:tcPr>
          <w:p w14:paraId="60F52FF4" w14:textId="77777777" w:rsidR="007523E9" w:rsidRPr="003017A3" w:rsidRDefault="007523E9" w:rsidP="008E126D">
            <w:pPr>
              <w:jc w:val="center"/>
            </w:pPr>
            <w:r w:rsidRPr="003017A3">
              <w:t>Полностью</w:t>
            </w:r>
          </w:p>
        </w:tc>
        <w:tc>
          <w:tcPr>
            <w:tcW w:w="1417" w:type="dxa"/>
          </w:tcPr>
          <w:p w14:paraId="393D898B" w14:textId="77777777" w:rsidR="007523E9" w:rsidRPr="003017A3" w:rsidRDefault="007523E9" w:rsidP="008E126D">
            <w:pPr>
              <w:jc w:val="center"/>
            </w:pPr>
            <w:r w:rsidRPr="003017A3">
              <w:t>6ч.</w:t>
            </w:r>
          </w:p>
        </w:tc>
        <w:tc>
          <w:tcPr>
            <w:tcW w:w="2136" w:type="dxa"/>
          </w:tcPr>
          <w:p w14:paraId="08D2748A" w14:textId="77777777" w:rsidR="007523E9" w:rsidRPr="003017A3" w:rsidRDefault="007523E9" w:rsidP="008E126D">
            <w:pPr>
              <w:jc w:val="center"/>
            </w:pPr>
            <w:r w:rsidRPr="003017A3">
              <w:t>Самостоятельно</w:t>
            </w:r>
          </w:p>
        </w:tc>
        <w:tc>
          <w:tcPr>
            <w:tcW w:w="1833" w:type="dxa"/>
          </w:tcPr>
          <w:p w14:paraId="0CCD79D9" w14:textId="77777777" w:rsidR="007523E9" w:rsidRPr="003017A3" w:rsidRDefault="007523E9" w:rsidP="008E126D">
            <w:pPr>
              <w:jc w:val="center"/>
            </w:pPr>
            <w:r w:rsidRPr="003017A3">
              <w:t>Достигнута</w:t>
            </w:r>
          </w:p>
        </w:tc>
        <w:tc>
          <w:tcPr>
            <w:tcW w:w="1388" w:type="dxa"/>
          </w:tcPr>
          <w:p w14:paraId="41C837A6" w14:textId="77777777" w:rsidR="007523E9" w:rsidRPr="003017A3" w:rsidRDefault="007523E9" w:rsidP="008E126D">
            <w:pPr>
              <w:jc w:val="center"/>
            </w:pPr>
          </w:p>
        </w:tc>
        <w:tc>
          <w:tcPr>
            <w:tcW w:w="1457" w:type="dxa"/>
          </w:tcPr>
          <w:p w14:paraId="390BAF86" w14:textId="77777777" w:rsidR="007523E9" w:rsidRPr="003017A3" w:rsidRDefault="007523E9" w:rsidP="008E126D">
            <w:pPr>
              <w:jc w:val="center"/>
            </w:pPr>
          </w:p>
        </w:tc>
      </w:tr>
      <w:tr w:rsidR="00F63F01" w:rsidRPr="003017A3" w14:paraId="4975BECE" w14:textId="77777777" w:rsidTr="00DC70AB">
        <w:trPr>
          <w:trHeight w:val="190"/>
        </w:trPr>
        <w:tc>
          <w:tcPr>
            <w:tcW w:w="1526" w:type="dxa"/>
          </w:tcPr>
          <w:p w14:paraId="55BC1220" w14:textId="77777777" w:rsidR="00F63F01" w:rsidRDefault="00F63F01" w:rsidP="00F63F01">
            <w:r>
              <w:t>0</w:t>
            </w:r>
            <w:r>
              <w:rPr>
                <w:lang w:val="en-US"/>
              </w:rPr>
              <w:t>8</w:t>
            </w:r>
            <w:r w:rsidRPr="007F7BA1">
              <w:t>.</w:t>
            </w:r>
            <w:r>
              <w:t>02</w:t>
            </w:r>
            <w:r w:rsidRPr="007F7BA1">
              <w:t>.202</w:t>
            </w:r>
            <w:r>
              <w:t>3</w:t>
            </w:r>
          </w:p>
        </w:tc>
        <w:tc>
          <w:tcPr>
            <w:tcW w:w="3969" w:type="dxa"/>
          </w:tcPr>
          <w:p w14:paraId="2B102E1E" w14:textId="77777777" w:rsidR="00E6134E" w:rsidRPr="00DC1078" w:rsidRDefault="00E6134E" w:rsidP="00E6134E">
            <w:pPr>
              <w:rPr>
                <w:color w:val="000000"/>
              </w:rPr>
            </w:pPr>
            <w:r w:rsidRPr="00AC766D">
              <w:rPr>
                <w:color w:val="000000"/>
              </w:rPr>
              <w:t>Реализация поиска по типу</w:t>
            </w:r>
            <w:r w:rsidR="00DC1078" w:rsidRPr="00DC1078">
              <w:rPr>
                <w:color w:val="000000"/>
              </w:rPr>
              <w:t>;</w:t>
            </w:r>
          </w:p>
          <w:p w14:paraId="26C5FC3B" w14:textId="77777777" w:rsidR="00E6134E" w:rsidRPr="00DC1078" w:rsidRDefault="00DC1078" w:rsidP="00E6134E">
            <w:pPr>
              <w:rPr>
                <w:color w:val="000000"/>
              </w:rPr>
            </w:pPr>
            <w:r>
              <w:rPr>
                <w:color w:val="000000"/>
              </w:rPr>
              <w:t>Реализация фильтра пути</w:t>
            </w:r>
            <w:r w:rsidRPr="00DC1078">
              <w:rPr>
                <w:color w:val="000000"/>
              </w:rPr>
              <w:t>;</w:t>
            </w:r>
          </w:p>
          <w:p w14:paraId="146A3A47" w14:textId="77777777" w:rsidR="00E6134E" w:rsidRPr="00DC1078" w:rsidRDefault="00E6134E" w:rsidP="00E6134E">
            <w:pPr>
              <w:rPr>
                <w:color w:val="000000"/>
              </w:rPr>
            </w:pPr>
            <w:r>
              <w:rPr>
                <w:color w:val="000000"/>
              </w:rPr>
              <w:t>Отладка</w:t>
            </w:r>
            <w:r w:rsidR="00DC1078" w:rsidRPr="00DC1078">
              <w:rPr>
                <w:color w:val="000000"/>
              </w:rPr>
              <w:t>;</w:t>
            </w:r>
          </w:p>
          <w:p w14:paraId="4A4A7D46" w14:textId="77777777" w:rsidR="00F63F01" w:rsidRPr="00DC1078" w:rsidRDefault="00E6134E" w:rsidP="00E6134E">
            <w:r w:rsidRPr="00AC766D">
              <w:rPr>
                <w:color w:val="000000"/>
              </w:rPr>
              <w:t>Реализация поиска</w:t>
            </w:r>
            <w:r>
              <w:rPr>
                <w:color w:val="000000"/>
              </w:rPr>
              <w:t xml:space="preserve"> по тегу с наследованием</w:t>
            </w:r>
            <w:r w:rsidR="00DC1078" w:rsidRPr="00DC1078">
              <w:rPr>
                <w:color w:val="000000"/>
              </w:rPr>
              <w:t>;</w:t>
            </w:r>
          </w:p>
        </w:tc>
        <w:tc>
          <w:tcPr>
            <w:tcW w:w="1701" w:type="dxa"/>
          </w:tcPr>
          <w:p w14:paraId="26B4CB36" w14:textId="77777777" w:rsidR="00F63F01" w:rsidRPr="003017A3" w:rsidRDefault="00F63F01" w:rsidP="008E126D">
            <w:pPr>
              <w:jc w:val="center"/>
            </w:pPr>
            <w:r w:rsidRPr="003017A3">
              <w:t>Полностью</w:t>
            </w:r>
          </w:p>
        </w:tc>
        <w:tc>
          <w:tcPr>
            <w:tcW w:w="1417" w:type="dxa"/>
          </w:tcPr>
          <w:p w14:paraId="00E495DC" w14:textId="77777777" w:rsidR="00F63F01" w:rsidRPr="003017A3" w:rsidRDefault="00F63F01" w:rsidP="008E126D">
            <w:pPr>
              <w:jc w:val="center"/>
            </w:pPr>
            <w:r w:rsidRPr="003017A3">
              <w:t>6ч.</w:t>
            </w:r>
          </w:p>
        </w:tc>
        <w:tc>
          <w:tcPr>
            <w:tcW w:w="2136" w:type="dxa"/>
          </w:tcPr>
          <w:p w14:paraId="5C55D816" w14:textId="77777777" w:rsidR="00F63F01" w:rsidRPr="003017A3" w:rsidRDefault="00F63F01" w:rsidP="008E126D">
            <w:pPr>
              <w:jc w:val="center"/>
            </w:pPr>
            <w:r w:rsidRPr="003017A3">
              <w:t>Самостоятельно</w:t>
            </w:r>
          </w:p>
        </w:tc>
        <w:tc>
          <w:tcPr>
            <w:tcW w:w="1833" w:type="dxa"/>
          </w:tcPr>
          <w:p w14:paraId="644FA28D" w14:textId="77777777" w:rsidR="00F63F01" w:rsidRPr="003017A3" w:rsidRDefault="00F63F01" w:rsidP="008E126D">
            <w:pPr>
              <w:jc w:val="center"/>
            </w:pPr>
            <w:r w:rsidRPr="003017A3">
              <w:t>Достигнута</w:t>
            </w:r>
          </w:p>
        </w:tc>
        <w:tc>
          <w:tcPr>
            <w:tcW w:w="1388" w:type="dxa"/>
          </w:tcPr>
          <w:p w14:paraId="5E1BE95E" w14:textId="77777777" w:rsidR="00F63F01" w:rsidRPr="003017A3" w:rsidRDefault="00F63F01" w:rsidP="008E126D">
            <w:pPr>
              <w:jc w:val="center"/>
            </w:pPr>
          </w:p>
        </w:tc>
        <w:tc>
          <w:tcPr>
            <w:tcW w:w="1457" w:type="dxa"/>
          </w:tcPr>
          <w:p w14:paraId="6FD4956F" w14:textId="77777777" w:rsidR="00F63F01" w:rsidRPr="003017A3" w:rsidRDefault="00F63F01" w:rsidP="008E126D">
            <w:pPr>
              <w:jc w:val="center"/>
            </w:pPr>
          </w:p>
        </w:tc>
      </w:tr>
      <w:tr w:rsidR="00F63F01" w:rsidRPr="003017A3" w14:paraId="6221E7DF" w14:textId="77777777" w:rsidTr="00DC70AB">
        <w:trPr>
          <w:trHeight w:val="287"/>
        </w:trPr>
        <w:tc>
          <w:tcPr>
            <w:tcW w:w="1526" w:type="dxa"/>
          </w:tcPr>
          <w:p w14:paraId="4525CBDD" w14:textId="77777777" w:rsidR="00F63F01" w:rsidRDefault="00F63F01" w:rsidP="00F63F01">
            <w:r>
              <w:t>0</w:t>
            </w:r>
            <w:r>
              <w:rPr>
                <w:lang w:val="en-US"/>
              </w:rPr>
              <w:t>9</w:t>
            </w:r>
            <w:r w:rsidRPr="007F7BA1">
              <w:t>.</w:t>
            </w:r>
            <w:r>
              <w:t>02</w:t>
            </w:r>
            <w:r w:rsidRPr="007F7BA1">
              <w:t>.202</w:t>
            </w:r>
            <w:r>
              <w:t>3</w:t>
            </w:r>
          </w:p>
        </w:tc>
        <w:tc>
          <w:tcPr>
            <w:tcW w:w="3969" w:type="dxa"/>
          </w:tcPr>
          <w:p w14:paraId="560AADC2" w14:textId="218B1675" w:rsidR="006F70DF" w:rsidRDefault="006F70DF" w:rsidP="006F70DF">
            <w:r>
              <w:t>Реализаци</w:t>
            </w:r>
            <w:r w:rsidR="00DC1078">
              <w:t xml:space="preserve">я </w:t>
            </w:r>
            <w:proofErr w:type="spellStart"/>
            <w:r w:rsidR="00DC1078">
              <w:t>сериалайзера</w:t>
            </w:r>
            <w:proofErr w:type="spellEnd"/>
            <w:r w:rsidR="00DC1078">
              <w:t xml:space="preserve"> объекта </w:t>
            </w:r>
            <w:proofErr w:type="spellStart"/>
            <w:r w:rsidR="00DC1078">
              <w:t>CrewList</w:t>
            </w:r>
            <w:proofErr w:type="spellEnd"/>
            <w:r w:rsidR="007F0C23" w:rsidRPr="007F0C23">
              <w:t xml:space="preserve"> </w:t>
            </w:r>
            <w:r w:rsidR="007F0C23">
              <w:t>("</w:t>
            </w:r>
            <w:proofErr w:type="spellStart"/>
            <w:r w:rsidR="007F0C23" w:rsidRPr="007F0C23">
              <w:t>CrewListSerializer</w:t>
            </w:r>
            <w:proofErr w:type="spellEnd"/>
            <w:r w:rsidR="007F0C23">
              <w:t>.</w:t>
            </w:r>
            <w:r w:rsidR="007F0C23">
              <w:rPr>
                <w:lang w:val="en-US"/>
              </w:rPr>
              <w:t>cs</w:t>
            </w:r>
            <w:r w:rsidR="007F0C23">
              <w:t>")</w:t>
            </w:r>
            <w:r w:rsidR="00DC1078">
              <w:t>;</w:t>
            </w:r>
          </w:p>
          <w:p w14:paraId="72B8C876" w14:textId="77777777" w:rsidR="006F70DF" w:rsidRPr="00DC1078" w:rsidRDefault="006F70DF" w:rsidP="006F70DF">
            <w:r>
              <w:t>Реализация представления редактирования списка работников</w:t>
            </w:r>
            <w:r w:rsidR="00DC1078" w:rsidRPr="00DC1078">
              <w:t>;</w:t>
            </w:r>
          </w:p>
          <w:p w14:paraId="35EF40AB" w14:textId="77777777" w:rsidR="00F63F01" w:rsidRPr="003017A3" w:rsidRDefault="006F70DF" w:rsidP="006F70DF">
            <w:r>
              <w:t>Реализация хранения в объектах ответственных сотрудников</w:t>
            </w:r>
            <w:r w:rsidR="00DC1078" w:rsidRPr="00DC1078">
              <w:t>;</w:t>
            </w:r>
          </w:p>
        </w:tc>
        <w:tc>
          <w:tcPr>
            <w:tcW w:w="1701" w:type="dxa"/>
          </w:tcPr>
          <w:p w14:paraId="3690A5E1" w14:textId="77777777" w:rsidR="00F63F01" w:rsidRPr="003017A3" w:rsidRDefault="00F63F01" w:rsidP="008E126D">
            <w:pPr>
              <w:jc w:val="center"/>
            </w:pPr>
            <w:r w:rsidRPr="003017A3">
              <w:t>Полностью</w:t>
            </w:r>
          </w:p>
        </w:tc>
        <w:tc>
          <w:tcPr>
            <w:tcW w:w="1417" w:type="dxa"/>
          </w:tcPr>
          <w:p w14:paraId="663886B2" w14:textId="77777777" w:rsidR="00F63F01" w:rsidRPr="003017A3" w:rsidRDefault="00F63F01" w:rsidP="008E126D">
            <w:pPr>
              <w:jc w:val="center"/>
            </w:pPr>
            <w:r w:rsidRPr="003017A3">
              <w:t>6ч.</w:t>
            </w:r>
          </w:p>
        </w:tc>
        <w:tc>
          <w:tcPr>
            <w:tcW w:w="2136" w:type="dxa"/>
          </w:tcPr>
          <w:p w14:paraId="21945254" w14:textId="77777777" w:rsidR="00F63F01" w:rsidRPr="003017A3" w:rsidRDefault="00F63F01" w:rsidP="008E126D">
            <w:pPr>
              <w:jc w:val="center"/>
            </w:pPr>
            <w:r w:rsidRPr="003017A3">
              <w:t>Самостоятельно</w:t>
            </w:r>
          </w:p>
        </w:tc>
        <w:tc>
          <w:tcPr>
            <w:tcW w:w="1833" w:type="dxa"/>
          </w:tcPr>
          <w:p w14:paraId="52271710" w14:textId="77777777" w:rsidR="00F63F01" w:rsidRPr="003017A3" w:rsidRDefault="00F63F01" w:rsidP="008E126D">
            <w:pPr>
              <w:jc w:val="center"/>
            </w:pPr>
            <w:r w:rsidRPr="003017A3">
              <w:t>Достигнута</w:t>
            </w:r>
          </w:p>
        </w:tc>
        <w:tc>
          <w:tcPr>
            <w:tcW w:w="1388" w:type="dxa"/>
          </w:tcPr>
          <w:p w14:paraId="40ACA3A5" w14:textId="77777777" w:rsidR="00F63F01" w:rsidRPr="003017A3" w:rsidRDefault="00F63F01" w:rsidP="008E126D">
            <w:pPr>
              <w:jc w:val="center"/>
            </w:pPr>
          </w:p>
        </w:tc>
        <w:tc>
          <w:tcPr>
            <w:tcW w:w="1457" w:type="dxa"/>
          </w:tcPr>
          <w:p w14:paraId="3A0EBAD2" w14:textId="77777777" w:rsidR="00F63F01" w:rsidRPr="003017A3" w:rsidRDefault="00F63F01" w:rsidP="008E126D">
            <w:pPr>
              <w:jc w:val="center"/>
            </w:pPr>
          </w:p>
        </w:tc>
      </w:tr>
      <w:tr w:rsidR="00F63F01" w:rsidRPr="003017A3" w14:paraId="5EE792F7" w14:textId="77777777" w:rsidTr="00DC70AB">
        <w:trPr>
          <w:trHeight w:val="190"/>
        </w:trPr>
        <w:tc>
          <w:tcPr>
            <w:tcW w:w="1526" w:type="dxa"/>
          </w:tcPr>
          <w:p w14:paraId="49C95132" w14:textId="77777777" w:rsidR="00F63F01" w:rsidRDefault="00F63F01" w:rsidP="006F3C89">
            <w:r>
              <w:rPr>
                <w:lang w:val="en-US"/>
              </w:rPr>
              <w:t>15</w:t>
            </w:r>
            <w:r w:rsidRPr="007F7BA1">
              <w:t>.</w:t>
            </w:r>
            <w:r>
              <w:t>02</w:t>
            </w:r>
            <w:r w:rsidRPr="007F7BA1">
              <w:t>.202</w:t>
            </w:r>
            <w:r>
              <w:t>3</w:t>
            </w:r>
          </w:p>
        </w:tc>
        <w:tc>
          <w:tcPr>
            <w:tcW w:w="3969" w:type="dxa"/>
          </w:tcPr>
          <w:p w14:paraId="4B3CB651" w14:textId="77777777" w:rsidR="006F70DF" w:rsidRPr="00DC1078" w:rsidRDefault="006F70DF" w:rsidP="006F70DF">
            <w:r>
              <w:t>Реализаци</w:t>
            </w:r>
            <w:r w:rsidR="00DC1078">
              <w:t>я окна редактирования работника</w:t>
            </w:r>
            <w:r w:rsidR="00DC1078" w:rsidRPr="00DC1078">
              <w:t>;</w:t>
            </w:r>
          </w:p>
          <w:p w14:paraId="732B2261" w14:textId="77777777" w:rsidR="006F70DF" w:rsidRPr="00DC1078" w:rsidRDefault="006F70DF" w:rsidP="006F70DF">
            <w:r>
              <w:t>Модернизация иерархии объектов</w:t>
            </w:r>
            <w:r w:rsidR="00DC1078" w:rsidRPr="00DC1078">
              <w:t>;</w:t>
            </w:r>
          </w:p>
          <w:p w14:paraId="58D2E516" w14:textId="77777777" w:rsidR="006F70DF" w:rsidRPr="00DC1078" w:rsidRDefault="006F70DF" w:rsidP="006F70DF">
            <w:r>
              <w:t>Форматирование и очистка</w:t>
            </w:r>
            <w:r w:rsidR="00DC1078" w:rsidRPr="00DC1078">
              <w:t>;</w:t>
            </w:r>
          </w:p>
          <w:p w14:paraId="2DAB74F4" w14:textId="77777777" w:rsidR="00F63F01" w:rsidRPr="00DC1078" w:rsidRDefault="006F70DF" w:rsidP="006F70DF">
            <w:r>
              <w:t>Реализация бокового меню с возможность перейти не предустановленные страницы браузера</w:t>
            </w:r>
            <w:r w:rsidR="00DC1078" w:rsidRPr="00DC1078">
              <w:t>;</w:t>
            </w:r>
          </w:p>
        </w:tc>
        <w:tc>
          <w:tcPr>
            <w:tcW w:w="1701" w:type="dxa"/>
          </w:tcPr>
          <w:p w14:paraId="25B28710" w14:textId="77777777" w:rsidR="00F63F01" w:rsidRPr="003017A3" w:rsidRDefault="00F63F01" w:rsidP="008E126D">
            <w:pPr>
              <w:jc w:val="center"/>
            </w:pPr>
            <w:r w:rsidRPr="003017A3">
              <w:t>Полностью</w:t>
            </w:r>
          </w:p>
        </w:tc>
        <w:tc>
          <w:tcPr>
            <w:tcW w:w="1417" w:type="dxa"/>
          </w:tcPr>
          <w:p w14:paraId="4CF44329" w14:textId="77777777" w:rsidR="00F63F01" w:rsidRPr="003017A3" w:rsidRDefault="00F63F01" w:rsidP="008E126D">
            <w:pPr>
              <w:jc w:val="center"/>
            </w:pPr>
            <w:r w:rsidRPr="003017A3">
              <w:t>6ч.</w:t>
            </w:r>
          </w:p>
        </w:tc>
        <w:tc>
          <w:tcPr>
            <w:tcW w:w="2136" w:type="dxa"/>
          </w:tcPr>
          <w:p w14:paraId="51C14746" w14:textId="77777777" w:rsidR="00F63F01" w:rsidRPr="003017A3" w:rsidRDefault="00F63F01" w:rsidP="008E126D">
            <w:pPr>
              <w:jc w:val="center"/>
            </w:pPr>
            <w:r w:rsidRPr="003017A3">
              <w:t>Самостоятельно</w:t>
            </w:r>
          </w:p>
        </w:tc>
        <w:tc>
          <w:tcPr>
            <w:tcW w:w="1833" w:type="dxa"/>
          </w:tcPr>
          <w:p w14:paraId="7ED817ED" w14:textId="77777777" w:rsidR="00F63F01" w:rsidRPr="003017A3" w:rsidRDefault="00F63F01" w:rsidP="008E126D">
            <w:pPr>
              <w:jc w:val="center"/>
            </w:pPr>
            <w:r w:rsidRPr="003017A3">
              <w:t>Достигнута</w:t>
            </w:r>
          </w:p>
        </w:tc>
        <w:tc>
          <w:tcPr>
            <w:tcW w:w="1388" w:type="dxa"/>
          </w:tcPr>
          <w:p w14:paraId="431AD496" w14:textId="77777777" w:rsidR="00F63F01" w:rsidRPr="003017A3" w:rsidRDefault="00F63F01" w:rsidP="008E126D">
            <w:pPr>
              <w:jc w:val="center"/>
            </w:pPr>
          </w:p>
        </w:tc>
        <w:tc>
          <w:tcPr>
            <w:tcW w:w="1457" w:type="dxa"/>
          </w:tcPr>
          <w:p w14:paraId="775A5123" w14:textId="77777777" w:rsidR="00F63F01" w:rsidRPr="003017A3" w:rsidRDefault="00F63F01" w:rsidP="008E126D">
            <w:pPr>
              <w:jc w:val="center"/>
            </w:pPr>
          </w:p>
        </w:tc>
      </w:tr>
      <w:tr w:rsidR="00F63F01" w:rsidRPr="003017A3" w14:paraId="66D53927" w14:textId="77777777" w:rsidTr="00DC70AB">
        <w:trPr>
          <w:trHeight w:val="190"/>
        </w:trPr>
        <w:tc>
          <w:tcPr>
            <w:tcW w:w="1526" w:type="dxa"/>
          </w:tcPr>
          <w:p w14:paraId="74FDF341" w14:textId="77777777" w:rsidR="00F63F01" w:rsidRDefault="00F63F01" w:rsidP="00F63F01">
            <w:r>
              <w:rPr>
                <w:lang w:val="en-US"/>
              </w:rPr>
              <w:t>16</w:t>
            </w:r>
            <w:r w:rsidRPr="007F7BA1">
              <w:t>.</w:t>
            </w:r>
            <w:r>
              <w:t>02</w:t>
            </w:r>
            <w:r w:rsidRPr="007F7BA1">
              <w:t>.202</w:t>
            </w:r>
            <w:r>
              <w:t>3</w:t>
            </w:r>
          </w:p>
        </w:tc>
        <w:tc>
          <w:tcPr>
            <w:tcW w:w="3969" w:type="dxa"/>
          </w:tcPr>
          <w:p w14:paraId="4D6A0989" w14:textId="77777777" w:rsidR="006F70DF" w:rsidRDefault="006F70DF" w:rsidP="006F70DF">
            <w:r>
              <w:t>Дополнительные валидации при добавлении нового тега</w:t>
            </w:r>
            <w:r w:rsidR="00DC1078">
              <w:t>;</w:t>
            </w:r>
          </w:p>
          <w:p w14:paraId="77FCAF99" w14:textId="77777777" w:rsidR="006F70DF" w:rsidRDefault="006F70DF" w:rsidP="006F70DF">
            <w:r>
              <w:t xml:space="preserve">Обработка исключений при ошибке </w:t>
            </w:r>
            <w:r>
              <w:lastRenderedPageBreak/>
              <w:t>поиска</w:t>
            </w:r>
            <w:r w:rsidR="00DC1078">
              <w:t>;</w:t>
            </w:r>
          </w:p>
          <w:p w14:paraId="33E970D3" w14:textId="77777777" w:rsidR="006F70DF" w:rsidRDefault="006F70DF" w:rsidP="006F70DF">
            <w:r>
              <w:t>Реализация поиска по работнику и его роду деятельности</w:t>
            </w:r>
          </w:p>
          <w:p w14:paraId="1D9A2C64" w14:textId="77777777" w:rsidR="006F70DF" w:rsidRDefault="006F70DF" w:rsidP="006F70DF">
            <w:r>
              <w:t>Реализация возможности фильтровать объекты по относительной дате</w:t>
            </w:r>
            <w:r w:rsidR="00DC1078">
              <w:t>;</w:t>
            </w:r>
          </w:p>
          <w:p w14:paraId="3EA5B4B9" w14:textId="77777777" w:rsidR="00F63F01" w:rsidRPr="003017A3" w:rsidRDefault="006F70DF" w:rsidP="006F70DF">
            <w:r>
              <w:t>Отладка</w:t>
            </w:r>
            <w:r w:rsidR="00DC1078">
              <w:t>;</w:t>
            </w:r>
          </w:p>
        </w:tc>
        <w:tc>
          <w:tcPr>
            <w:tcW w:w="1701" w:type="dxa"/>
          </w:tcPr>
          <w:p w14:paraId="7612E01D" w14:textId="77777777" w:rsidR="00F63F01" w:rsidRPr="003017A3" w:rsidRDefault="00F63F01" w:rsidP="008E126D">
            <w:pPr>
              <w:jc w:val="center"/>
            </w:pPr>
            <w:r w:rsidRPr="003017A3">
              <w:lastRenderedPageBreak/>
              <w:t>Полностью</w:t>
            </w:r>
          </w:p>
        </w:tc>
        <w:tc>
          <w:tcPr>
            <w:tcW w:w="1417" w:type="dxa"/>
          </w:tcPr>
          <w:p w14:paraId="4D2CC09B" w14:textId="77777777" w:rsidR="00F63F01" w:rsidRPr="003017A3" w:rsidRDefault="00F63F01" w:rsidP="008E126D">
            <w:pPr>
              <w:jc w:val="center"/>
            </w:pPr>
            <w:r w:rsidRPr="003017A3">
              <w:t>6ч.</w:t>
            </w:r>
          </w:p>
        </w:tc>
        <w:tc>
          <w:tcPr>
            <w:tcW w:w="2136" w:type="dxa"/>
          </w:tcPr>
          <w:p w14:paraId="48E5CEC1" w14:textId="77777777" w:rsidR="00F63F01" w:rsidRPr="003017A3" w:rsidRDefault="00F63F01" w:rsidP="008E126D">
            <w:pPr>
              <w:jc w:val="center"/>
            </w:pPr>
            <w:r w:rsidRPr="003017A3">
              <w:t>Самостоятельно</w:t>
            </w:r>
          </w:p>
        </w:tc>
        <w:tc>
          <w:tcPr>
            <w:tcW w:w="1833" w:type="dxa"/>
          </w:tcPr>
          <w:p w14:paraId="333990CA" w14:textId="77777777" w:rsidR="00F63F01" w:rsidRPr="003017A3" w:rsidRDefault="00F63F01" w:rsidP="008E126D">
            <w:pPr>
              <w:jc w:val="center"/>
            </w:pPr>
            <w:r w:rsidRPr="003017A3">
              <w:t>Достигнута</w:t>
            </w:r>
          </w:p>
        </w:tc>
        <w:tc>
          <w:tcPr>
            <w:tcW w:w="1388" w:type="dxa"/>
          </w:tcPr>
          <w:p w14:paraId="42746495" w14:textId="77777777" w:rsidR="00F63F01" w:rsidRPr="003017A3" w:rsidRDefault="00F63F01" w:rsidP="008E126D">
            <w:pPr>
              <w:jc w:val="center"/>
            </w:pPr>
          </w:p>
        </w:tc>
        <w:tc>
          <w:tcPr>
            <w:tcW w:w="1457" w:type="dxa"/>
          </w:tcPr>
          <w:p w14:paraId="064381BF" w14:textId="77777777" w:rsidR="00F63F01" w:rsidRPr="003017A3" w:rsidRDefault="00F63F01" w:rsidP="008E126D">
            <w:pPr>
              <w:jc w:val="center"/>
            </w:pPr>
          </w:p>
        </w:tc>
      </w:tr>
      <w:tr w:rsidR="00F63F01" w:rsidRPr="003017A3" w14:paraId="7FC94DD4" w14:textId="77777777" w:rsidTr="00DC70AB">
        <w:trPr>
          <w:trHeight w:val="190"/>
        </w:trPr>
        <w:tc>
          <w:tcPr>
            <w:tcW w:w="1526" w:type="dxa"/>
          </w:tcPr>
          <w:p w14:paraId="1CFE72EC" w14:textId="77777777" w:rsidR="00F63F01" w:rsidRPr="00DC1078" w:rsidRDefault="00DC1078" w:rsidP="007523E9">
            <w:pPr>
              <w:rPr>
                <w:lang w:val="en-US"/>
              </w:rPr>
            </w:pPr>
            <w:r>
              <w:rPr>
                <w:lang w:val="en-US"/>
              </w:rPr>
              <w:t>22.02.2023</w:t>
            </w:r>
          </w:p>
        </w:tc>
        <w:tc>
          <w:tcPr>
            <w:tcW w:w="3969" w:type="dxa"/>
          </w:tcPr>
          <w:p w14:paraId="688B94D5" w14:textId="77777777" w:rsidR="006F70DF" w:rsidRDefault="006F70DF" w:rsidP="006F70DF">
            <w:r>
              <w:t xml:space="preserve">Реализация </w:t>
            </w:r>
            <w:proofErr w:type="spellStart"/>
            <w:r>
              <w:t>сериалайзера</w:t>
            </w:r>
            <w:proofErr w:type="spellEnd"/>
            <w:r>
              <w:t xml:space="preserve"> списка материалов</w:t>
            </w:r>
            <w:r w:rsidR="00DC1078">
              <w:t>;</w:t>
            </w:r>
          </w:p>
          <w:p w14:paraId="4DD9AC0F" w14:textId="77777777" w:rsidR="006F70DF" w:rsidRDefault="006F70DF" w:rsidP="006F70DF">
            <w:r>
              <w:t>Реализация валидации добавления и удаление материалов из списка проектов</w:t>
            </w:r>
            <w:r w:rsidR="00DC1078">
              <w:t>;</w:t>
            </w:r>
          </w:p>
          <w:p w14:paraId="32AA9EE1" w14:textId="77777777" w:rsidR="006F70DF" w:rsidRDefault="006F70DF" w:rsidP="006F70DF">
            <w:r>
              <w:t>Структуризация представлений диалогов</w:t>
            </w:r>
            <w:r w:rsidR="00DC1078">
              <w:t>;</w:t>
            </w:r>
          </w:p>
          <w:p w14:paraId="569DF900" w14:textId="77777777" w:rsidR="006F70DF" w:rsidRDefault="006F70DF" w:rsidP="006F70DF">
            <w:r>
              <w:t>Реализация диалога выбора объекта фабрики</w:t>
            </w:r>
            <w:r w:rsidR="00DC1078">
              <w:t>;</w:t>
            </w:r>
          </w:p>
          <w:p w14:paraId="056657FC" w14:textId="77777777" w:rsidR="00F63F01" w:rsidRPr="003017A3" w:rsidRDefault="006F70DF" w:rsidP="006F70DF">
            <w:r>
              <w:t>Реализация представления редактирования списка материалов проекта</w:t>
            </w:r>
            <w:r w:rsidR="00DC1078">
              <w:t>;</w:t>
            </w:r>
          </w:p>
        </w:tc>
        <w:tc>
          <w:tcPr>
            <w:tcW w:w="1701" w:type="dxa"/>
          </w:tcPr>
          <w:p w14:paraId="424A1000" w14:textId="77777777" w:rsidR="00F63F01" w:rsidRPr="003017A3" w:rsidRDefault="00F63F01" w:rsidP="008E126D">
            <w:pPr>
              <w:jc w:val="center"/>
            </w:pPr>
            <w:r w:rsidRPr="003017A3">
              <w:t>Полностью</w:t>
            </w:r>
          </w:p>
        </w:tc>
        <w:tc>
          <w:tcPr>
            <w:tcW w:w="1417" w:type="dxa"/>
          </w:tcPr>
          <w:p w14:paraId="2E54A558" w14:textId="77777777" w:rsidR="00F63F01" w:rsidRPr="003017A3" w:rsidRDefault="00F63F01" w:rsidP="008E126D">
            <w:pPr>
              <w:jc w:val="center"/>
            </w:pPr>
            <w:r w:rsidRPr="003017A3">
              <w:t>6ч.</w:t>
            </w:r>
          </w:p>
        </w:tc>
        <w:tc>
          <w:tcPr>
            <w:tcW w:w="2136" w:type="dxa"/>
          </w:tcPr>
          <w:p w14:paraId="0057F68B" w14:textId="77777777" w:rsidR="00F63F01" w:rsidRPr="003017A3" w:rsidRDefault="00F63F01" w:rsidP="008E126D">
            <w:pPr>
              <w:jc w:val="center"/>
            </w:pPr>
            <w:r w:rsidRPr="003017A3">
              <w:t>Самостоятельно</w:t>
            </w:r>
          </w:p>
        </w:tc>
        <w:tc>
          <w:tcPr>
            <w:tcW w:w="1833" w:type="dxa"/>
          </w:tcPr>
          <w:p w14:paraId="4999D03E" w14:textId="77777777" w:rsidR="00F63F01" w:rsidRPr="003017A3" w:rsidRDefault="00F63F01" w:rsidP="008E126D">
            <w:pPr>
              <w:jc w:val="center"/>
            </w:pPr>
            <w:r w:rsidRPr="003017A3">
              <w:t>Достигнута</w:t>
            </w:r>
          </w:p>
        </w:tc>
        <w:tc>
          <w:tcPr>
            <w:tcW w:w="1388" w:type="dxa"/>
          </w:tcPr>
          <w:p w14:paraId="2CD6B8A3" w14:textId="77777777" w:rsidR="00F63F01" w:rsidRPr="003017A3" w:rsidRDefault="00F63F01" w:rsidP="008E126D">
            <w:pPr>
              <w:jc w:val="center"/>
            </w:pPr>
          </w:p>
        </w:tc>
        <w:tc>
          <w:tcPr>
            <w:tcW w:w="1457" w:type="dxa"/>
          </w:tcPr>
          <w:p w14:paraId="44760C79" w14:textId="77777777" w:rsidR="00F63F01" w:rsidRPr="003017A3" w:rsidRDefault="00F63F01" w:rsidP="008E126D">
            <w:pPr>
              <w:jc w:val="center"/>
            </w:pPr>
          </w:p>
        </w:tc>
      </w:tr>
      <w:tr w:rsidR="00F63F01" w:rsidRPr="003017A3" w14:paraId="7E2D1C01" w14:textId="77777777" w:rsidTr="00DC70AB">
        <w:trPr>
          <w:trHeight w:val="190"/>
        </w:trPr>
        <w:tc>
          <w:tcPr>
            <w:tcW w:w="1526" w:type="dxa"/>
          </w:tcPr>
          <w:p w14:paraId="68BBAFFB" w14:textId="0D4A7829" w:rsidR="00F63F01" w:rsidRPr="0027767F" w:rsidRDefault="0027767F" w:rsidP="007523E9">
            <w:pPr>
              <w:rPr>
                <w:lang w:val="en-US"/>
              </w:rPr>
            </w:pPr>
            <w:r>
              <w:rPr>
                <w:lang w:val="en-US"/>
              </w:rPr>
              <w:t>1.03.2023</w:t>
            </w:r>
          </w:p>
        </w:tc>
        <w:tc>
          <w:tcPr>
            <w:tcW w:w="3969" w:type="dxa"/>
          </w:tcPr>
          <w:p w14:paraId="035B14AB" w14:textId="77777777" w:rsidR="006F70DF" w:rsidRDefault="006F70DF" w:rsidP="006F70DF">
            <w:r>
              <w:t>Реализация сохранения последних настроек подключения</w:t>
            </w:r>
            <w:r w:rsidR="00DC1078">
              <w:t>;</w:t>
            </w:r>
          </w:p>
          <w:p w14:paraId="5834877C" w14:textId="77777777" w:rsidR="00F63F01" w:rsidRPr="003017A3" w:rsidRDefault="006F70DF" w:rsidP="006F70DF">
            <w:r>
              <w:t>Реализация запроса от пользователя информации о подключении</w:t>
            </w:r>
            <w:r w:rsidR="00DC1078">
              <w:t>;</w:t>
            </w:r>
          </w:p>
        </w:tc>
        <w:tc>
          <w:tcPr>
            <w:tcW w:w="1701" w:type="dxa"/>
          </w:tcPr>
          <w:p w14:paraId="723E960E" w14:textId="77777777" w:rsidR="00F63F01" w:rsidRPr="003017A3" w:rsidRDefault="00F63F01" w:rsidP="008E126D">
            <w:pPr>
              <w:jc w:val="center"/>
            </w:pPr>
            <w:r w:rsidRPr="003017A3">
              <w:t>Полностью</w:t>
            </w:r>
          </w:p>
        </w:tc>
        <w:tc>
          <w:tcPr>
            <w:tcW w:w="1417" w:type="dxa"/>
          </w:tcPr>
          <w:p w14:paraId="660F9A82" w14:textId="77777777" w:rsidR="00F63F01" w:rsidRPr="003017A3" w:rsidRDefault="00F63F01" w:rsidP="008E126D">
            <w:pPr>
              <w:jc w:val="center"/>
            </w:pPr>
            <w:r w:rsidRPr="003017A3">
              <w:t>6ч.</w:t>
            </w:r>
          </w:p>
        </w:tc>
        <w:tc>
          <w:tcPr>
            <w:tcW w:w="2136" w:type="dxa"/>
          </w:tcPr>
          <w:p w14:paraId="7FA75E24" w14:textId="77777777" w:rsidR="00F63F01" w:rsidRPr="003017A3" w:rsidRDefault="00F63F01" w:rsidP="008E126D">
            <w:pPr>
              <w:jc w:val="center"/>
            </w:pPr>
            <w:r w:rsidRPr="003017A3">
              <w:t>Самостоятельно</w:t>
            </w:r>
          </w:p>
        </w:tc>
        <w:tc>
          <w:tcPr>
            <w:tcW w:w="1833" w:type="dxa"/>
          </w:tcPr>
          <w:p w14:paraId="52D38104" w14:textId="77777777" w:rsidR="00F63F01" w:rsidRPr="003017A3" w:rsidRDefault="00F63F01" w:rsidP="008E126D">
            <w:pPr>
              <w:jc w:val="center"/>
            </w:pPr>
            <w:r w:rsidRPr="003017A3">
              <w:t>Достигнута</w:t>
            </w:r>
          </w:p>
        </w:tc>
        <w:tc>
          <w:tcPr>
            <w:tcW w:w="1388" w:type="dxa"/>
          </w:tcPr>
          <w:p w14:paraId="17094CB3" w14:textId="77777777" w:rsidR="00F63F01" w:rsidRPr="003017A3" w:rsidRDefault="00F63F01" w:rsidP="008E126D">
            <w:pPr>
              <w:jc w:val="center"/>
            </w:pPr>
          </w:p>
        </w:tc>
        <w:tc>
          <w:tcPr>
            <w:tcW w:w="1457" w:type="dxa"/>
          </w:tcPr>
          <w:p w14:paraId="5AD02520" w14:textId="77777777" w:rsidR="00F63F01" w:rsidRPr="003017A3" w:rsidRDefault="00F63F01" w:rsidP="008E126D">
            <w:pPr>
              <w:jc w:val="center"/>
            </w:pPr>
          </w:p>
        </w:tc>
      </w:tr>
      <w:tr w:rsidR="00F63F01" w:rsidRPr="003017A3" w14:paraId="3C5F0FF6" w14:textId="77777777" w:rsidTr="00DC70AB">
        <w:trPr>
          <w:trHeight w:val="190"/>
        </w:trPr>
        <w:tc>
          <w:tcPr>
            <w:tcW w:w="1526" w:type="dxa"/>
          </w:tcPr>
          <w:p w14:paraId="23985B56" w14:textId="52656A9D" w:rsidR="00F63F01" w:rsidRDefault="0027767F">
            <w:r>
              <w:rPr>
                <w:lang w:val="en-US"/>
              </w:rPr>
              <w:t>2.03.2023</w:t>
            </w:r>
          </w:p>
        </w:tc>
        <w:tc>
          <w:tcPr>
            <w:tcW w:w="3969" w:type="dxa"/>
          </w:tcPr>
          <w:p w14:paraId="26F4A738" w14:textId="77777777" w:rsidR="00F63F01" w:rsidRPr="003017A3" w:rsidRDefault="006F70DF" w:rsidP="00DC1078">
            <w:pPr>
              <w:rPr>
                <w:b/>
                <w:color w:val="000000"/>
              </w:rPr>
            </w:pPr>
            <w:r w:rsidRPr="00B824DF">
              <w:t>Оформление ок</w:t>
            </w:r>
            <w:r w:rsidR="00DC1078">
              <w:t>о</w:t>
            </w:r>
            <w:r w:rsidRPr="00B824DF">
              <w:t>н «Синтаксис поиска»</w:t>
            </w:r>
            <w:r w:rsidR="00DC1078">
              <w:t xml:space="preserve"> и </w:t>
            </w:r>
            <w:r w:rsidRPr="00B824DF">
              <w:t>«О программе»</w:t>
            </w:r>
            <w:r w:rsidR="00DC1078">
              <w:t>;</w:t>
            </w:r>
          </w:p>
        </w:tc>
        <w:tc>
          <w:tcPr>
            <w:tcW w:w="1701" w:type="dxa"/>
          </w:tcPr>
          <w:p w14:paraId="12BFD2EF" w14:textId="77777777" w:rsidR="00F63F01" w:rsidRPr="003017A3" w:rsidRDefault="00F63F01" w:rsidP="008E126D">
            <w:pPr>
              <w:jc w:val="center"/>
            </w:pPr>
            <w:r w:rsidRPr="003017A3">
              <w:t>Полностью</w:t>
            </w:r>
          </w:p>
        </w:tc>
        <w:tc>
          <w:tcPr>
            <w:tcW w:w="1417" w:type="dxa"/>
          </w:tcPr>
          <w:p w14:paraId="640BC827" w14:textId="77777777" w:rsidR="00F63F01" w:rsidRPr="003017A3" w:rsidRDefault="00F63F01" w:rsidP="008E126D">
            <w:pPr>
              <w:jc w:val="center"/>
            </w:pPr>
            <w:r w:rsidRPr="003017A3">
              <w:t>6ч.</w:t>
            </w:r>
          </w:p>
        </w:tc>
        <w:tc>
          <w:tcPr>
            <w:tcW w:w="2136" w:type="dxa"/>
          </w:tcPr>
          <w:p w14:paraId="330A7C40" w14:textId="77777777" w:rsidR="00F63F01" w:rsidRPr="003017A3" w:rsidRDefault="00F63F01" w:rsidP="008E126D">
            <w:pPr>
              <w:jc w:val="center"/>
            </w:pPr>
            <w:r w:rsidRPr="003017A3">
              <w:t>Самостоятельно</w:t>
            </w:r>
          </w:p>
        </w:tc>
        <w:tc>
          <w:tcPr>
            <w:tcW w:w="1833" w:type="dxa"/>
          </w:tcPr>
          <w:p w14:paraId="344D754C" w14:textId="77777777" w:rsidR="00F63F01" w:rsidRPr="003017A3" w:rsidRDefault="00F63F01" w:rsidP="008E126D">
            <w:pPr>
              <w:jc w:val="center"/>
            </w:pPr>
            <w:r w:rsidRPr="003017A3">
              <w:t>Достигнута</w:t>
            </w:r>
          </w:p>
        </w:tc>
        <w:tc>
          <w:tcPr>
            <w:tcW w:w="1388" w:type="dxa"/>
          </w:tcPr>
          <w:p w14:paraId="1A99BA7B" w14:textId="77777777" w:rsidR="00F63F01" w:rsidRPr="003017A3" w:rsidRDefault="00F63F01" w:rsidP="008E126D">
            <w:pPr>
              <w:jc w:val="center"/>
            </w:pPr>
          </w:p>
        </w:tc>
        <w:tc>
          <w:tcPr>
            <w:tcW w:w="1457" w:type="dxa"/>
          </w:tcPr>
          <w:p w14:paraId="1693BA4E" w14:textId="77777777" w:rsidR="00F63F01" w:rsidRPr="003017A3" w:rsidRDefault="00F63F01" w:rsidP="008E126D">
            <w:pPr>
              <w:jc w:val="center"/>
            </w:pPr>
          </w:p>
        </w:tc>
      </w:tr>
      <w:tr w:rsidR="00F63F01" w:rsidRPr="003017A3" w14:paraId="355E9C92" w14:textId="77777777" w:rsidTr="00DC70AB">
        <w:trPr>
          <w:trHeight w:val="190"/>
        </w:trPr>
        <w:tc>
          <w:tcPr>
            <w:tcW w:w="1526" w:type="dxa"/>
          </w:tcPr>
          <w:p w14:paraId="25F4311A" w14:textId="69F63358" w:rsidR="00F63F01" w:rsidRDefault="0027767F">
            <w:r>
              <w:rPr>
                <w:lang w:val="en-US"/>
              </w:rPr>
              <w:t>7.03.2023</w:t>
            </w:r>
          </w:p>
        </w:tc>
        <w:tc>
          <w:tcPr>
            <w:tcW w:w="3969" w:type="dxa"/>
          </w:tcPr>
          <w:p w14:paraId="240C7908" w14:textId="77777777" w:rsidR="00F63F01" w:rsidRDefault="00F63F01" w:rsidP="008E126D">
            <w:pPr>
              <w:pStyle w:val="Default"/>
            </w:pPr>
            <w:r w:rsidRPr="003017A3">
              <w:t>Подготовка отчета по ПП.02.</w:t>
            </w:r>
          </w:p>
          <w:p w14:paraId="0D8BDF6E" w14:textId="77777777" w:rsidR="00F63F01" w:rsidRPr="003017A3" w:rsidRDefault="00F63F01" w:rsidP="008E126D">
            <w:pPr>
              <w:pStyle w:val="Default"/>
            </w:pPr>
            <w:r w:rsidRPr="003017A3">
              <w:t>Оформление отчёта по практике с помощью MS Word.</w:t>
            </w:r>
          </w:p>
          <w:p w14:paraId="4A07494A" w14:textId="77777777" w:rsidR="00F63F01" w:rsidRPr="003017A3" w:rsidRDefault="00F63F01" w:rsidP="008E126D">
            <w:pPr>
              <w:pStyle w:val="Default"/>
            </w:pPr>
            <w:r w:rsidRPr="003017A3">
              <w:t>Создание презентации и защитного слова.</w:t>
            </w:r>
          </w:p>
          <w:p w14:paraId="14937CEB" w14:textId="62ACB4FB" w:rsidR="00F63F01" w:rsidRPr="003017A3" w:rsidRDefault="00F63F01" w:rsidP="008E126D">
            <w:pPr>
              <w:pStyle w:val="Default"/>
            </w:pPr>
            <w:r w:rsidRPr="003017A3">
              <w:t xml:space="preserve">Форматирование документа в </w:t>
            </w:r>
            <w:r w:rsidRPr="003017A3">
              <w:rPr>
                <w:lang w:val="en-US"/>
              </w:rPr>
              <w:t>MSWord</w:t>
            </w:r>
            <w:r w:rsidRPr="003017A3">
              <w:t>: установка параметров страниц и разбиение текста на страницы, форматирование текста, абзацев, списков, установка между</w:t>
            </w:r>
            <w:r w:rsidRPr="003017A3">
              <w:lastRenderedPageBreak/>
              <w:t>строчных интервалов. Вставка в документ рисунков, диаграмм и таблиц, созданных другими программами. Создание и редактирование автоматического оглавления</w:t>
            </w:r>
          </w:p>
        </w:tc>
        <w:tc>
          <w:tcPr>
            <w:tcW w:w="1701" w:type="dxa"/>
          </w:tcPr>
          <w:p w14:paraId="792BFF76" w14:textId="77777777" w:rsidR="00F63F01" w:rsidRPr="003017A3" w:rsidRDefault="00F63F01" w:rsidP="008E126D">
            <w:pPr>
              <w:jc w:val="center"/>
            </w:pPr>
            <w:r w:rsidRPr="003017A3">
              <w:lastRenderedPageBreak/>
              <w:t>Полностью</w:t>
            </w:r>
          </w:p>
        </w:tc>
        <w:tc>
          <w:tcPr>
            <w:tcW w:w="1417" w:type="dxa"/>
          </w:tcPr>
          <w:p w14:paraId="27F445A2" w14:textId="77777777" w:rsidR="00F63F01" w:rsidRPr="003017A3" w:rsidRDefault="00F63F01" w:rsidP="008E126D">
            <w:pPr>
              <w:jc w:val="center"/>
            </w:pPr>
            <w:r w:rsidRPr="003017A3">
              <w:t>6ч.</w:t>
            </w:r>
          </w:p>
        </w:tc>
        <w:tc>
          <w:tcPr>
            <w:tcW w:w="2136" w:type="dxa"/>
          </w:tcPr>
          <w:p w14:paraId="612023C1" w14:textId="77777777" w:rsidR="00F63F01" w:rsidRPr="003017A3" w:rsidRDefault="00F63F01" w:rsidP="008E126D">
            <w:pPr>
              <w:jc w:val="center"/>
            </w:pPr>
            <w:r w:rsidRPr="003017A3">
              <w:t>Самостоятельно</w:t>
            </w:r>
          </w:p>
        </w:tc>
        <w:tc>
          <w:tcPr>
            <w:tcW w:w="1833" w:type="dxa"/>
          </w:tcPr>
          <w:p w14:paraId="29087D07" w14:textId="77777777" w:rsidR="00F63F01" w:rsidRPr="003017A3" w:rsidRDefault="00F63F01" w:rsidP="008E126D">
            <w:pPr>
              <w:jc w:val="center"/>
            </w:pPr>
            <w:r w:rsidRPr="003017A3">
              <w:t>Достигнута</w:t>
            </w:r>
          </w:p>
        </w:tc>
        <w:tc>
          <w:tcPr>
            <w:tcW w:w="1388" w:type="dxa"/>
          </w:tcPr>
          <w:p w14:paraId="45B14E2F" w14:textId="77777777" w:rsidR="00F63F01" w:rsidRPr="003017A3" w:rsidRDefault="00F63F01" w:rsidP="008E126D">
            <w:pPr>
              <w:jc w:val="center"/>
            </w:pPr>
          </w:p>
        </w:tc>
        <w:tc>
          <w:tcPr>
            <w:tcW w:w="1457" w:type="dxa"/>
          </w:tcPr>
          <w:p w14:paraId="3E113658" w14:textId="77777777" w:rsidR="00F63F01" w:rsidRPr="003017A3" w:rsidRDefault="00F63F01" w:rsidP="008E126D">
            <w:pPr>
              <w:jc w:val="center"/>
            </w:pPr>
          </w:p>
        </w:tc>
      </w:tr>
      <w:tr w:rsidR="00F63F01" w:rsidRPr="003017A3" w14:paraId="049AC755" w14:textId="77777777" w:rsidTr="00DC70AB">
        <w:trPr>
          <w:trHeight w:val="190"/>
        </w:trPr>
        <w:tc>
          <w:tcPr>
            <w:tcW w:w="1526" w:type="dxa"/>
          </w:tcPr>
          <w:p w14:paraId="09A95546" w14:textId="560E4E4C" w:rsidR="00F63F01" w:rsidRPr="003017A3" w:rsidRDefault="0027767F" w:rsidP="007523E9">
            <w:r>
              <w:rPr>
                <w:lang w:val="en-US"/>
              </w:rPr>
              <w:t>10.03.2023</w:t>
            </w:r>
          </w:p>
        </w:tc>
        <w:tc>
          <w:tcPr>
            <w:tcW w:w="3969" w:type="dxa"/>
          </w:tcPr>
          <w:p w14:paraId="403915CD" w14:textId="77777777" w:rsidR="00F63F01" w:rsidRPr="003017A3" w:rsidRDefault="00F63F01" w:rsidP="008E126D">
            <w:r w:rsidRPr="003017A3">
              <w:t>Дифференцированный зачет по ПП.02</w:t>
            </w:r>
          </w:p>
        </w:tc>
        <w:tc>
          <w:tcPr>
            <w:tcW w:w="1701" w:type="dxa"/>
          </w:tcPr>
          <w:p w14:paraId="69063C3A" w14:textId="77777777" w:rsidR="00F63F01" w:rsidRPr="003017A3" w:rsidRDefault="00F63F01" w:rsidP="008E126D">
            <w:pPr>
              <w:jc w:val="center"/>
            </w:pPr>
            <w:r w:rsidRPr="003017A3">
              <w:t>Полностью</w:t>
            </w:r>
          </w:p>
        </w:tc>
        <w:tc>
          <w:tcPr>
            <w:tcW w:w="1417" w:type="dxa"/>
          </w:tcPr>
          <w:p w14:paraId="2F416659" w14:textId="77777777" w:rsidR="00F63F01" w:rsidRPr="003017A3" w:rsidRDefault="00F63F01" w:rsidP="008E126D">
            <w:pPr>
              <w:jc w:val="center"/>
            </w:pPr>
            <w:r w:rsidRPr="003017A3">
              <w:t>6ч.</w:t>
            </w:r>
          </w:p>
        </w:tc>
        <w:tc>
          <w:tcPr>
            <w:tcW w:w="2136" w:type="dxa"/>
          </w:tcPr>
          <w:p w14:paraId="7B001FAC" w14:textId="77777777" w:rsidR="00F63F01" w:rsidRPr="003017A3" w:rsidRDefault="00F63F01" w:rsidP="008E126D">
            <w:pPr>
              <w:jc w:val="center"/>
            </w:pPr>
            <w:r w:rsidRPr="003017A3">
              <w:t>Самостоятельно</w:t>
            </w:r>
          </w:p>
        </w:tc>
        <w:tc>
          <w:tcPr>
            <w:tcW w:w="1833" w:type="dxa"/>
          </w:tcPr>
          <w:p w14:paraId="4ECC044B" w14:textId="77777777" w:rsidR="00F63F01" w:rsidRPr="003017A3" w:rsidRDefault="00F63F01" w:rsidP="008E126D">
            <w:pPr>
              <w:jc w:val="center"/>
            </w:pPr>
            <w:r w:rsidRPr="003017A3">
              <w:t>Достигнута</w:t>
            </w:r>
          </w:p>
        </w:tc>
        <w:tc>
          <w:tcPr>
            <w:tcW w:w="1388" w:type="dxa"/>
          </w:tcPr>
          <w:p w14:paraId="03CD8000" w14:textId="77777777" w:rsidR="00F63F01" w:rsidRPr="003017A3" w:rsidRDefault="00F63F01" w:rsidP="008E126D">
            <w:pPr>
              <w:jc w:val="center"/>
            </w:pPr>
          </w:p>
        </w:tc>
        <w:tc>
          <w:tcPr>
            <w:tcW w:w="1457" w:type="dxa"/>
          </w:tcPr>
          <w:p w14:paraId="7DB42FCD" w14:textId="77777777" w:rsidR="00F63F01" w:rsidRPr="003017A3" w:rsidRDefault="00F63F01" w:rsidP="008E126D">
            <w:pPr>
              <w:jc w:val="center"/>
            </w:pPr>
          </w:p>
        </w:tc>
      </w:tr>
      <w:tr w:rsidR="00F63F01" w:rsidRPr="003017A3" w14:paraId="5664F23E" w14:textId="77777777" w:rsidTr="00DC70AB">
        <w:trPr>
          <w:trHeight w:val="190"/>
        </w:trPr>
        <w:tc>
          <w:tcPr>
            <w:tcW w:w="1526" w:type="dxa"/>
            <w:vAlign w:val="center"/>
          </w:tcPr>
          <w:p w14:paraId="40DDC518" w14:textId="77777777" w:rsidR="00F63F01" w:rsidRPr="003017A3" w:rsidRDefault="00F63F01" w:rsidP="008E126D">
            <w:pPr>
              <w:jc w:val="center"/>
            </w:pPr>
          </w:p>
        </w:tc>
        <w:tc>
          <w:tcPr>
            <w:tcW w:w="3969" w:type="dxa"/>
          </w:tcPr>
          <w:p w14:paraId="16DF12EC" w14:textId="77777777" w:rsidR="00F63F01" w:rsidRPr="003017A3" w:rsidRDefault="00F63F01" w:rsidP="008E126D">
            <w:r w:rsidRPr="003017A3">
              <w:t>Итого</w:t>
            </w:r>
          </w:p>
        </w:tc>
        <w:tc>
          <w:tcPr>
            <w:tcW w:w="1701" w:type="dxa"/>
          </w:tcPr>
          <w:p w14:paraId="06E59C1D" w14:textId="77777777" w:rsidR="00F63F01" w:rsidRPr="003017A3" w:rsidRDefault="00F63F01" w:rsidP="008E126D">
            <w:pPr>
              <w:jc w:val="center"/>
            </w:pPr>
          </w:p>
        </w:tc>
        <w:tc>
          <w:tcPr>
            <w:tcW w:w="1417" w:type="dxa"/>
          </w:tcPr>
          <w:p w14:paraId="31A2B6BD" w14:textId="77777777" w:rsidR="00F63F01" w:rsidRPr="003017A3" w:rsidRDefault="00F63F01" w:rsidP="008E126D">
            <w:pPr>
              <w:jc w:val="center"/>
            </w:pPr>
            <w:r w:rsidRPr="003017A3">
              <w:t>108ч.</w:t>
            </w:r>
          </w:p>
        </w:tc>
        <w:tc>
          <w:tcPr>
            <w:tcW w:w="2136" w:type="dxa"/>
          </w:tcPr>
          <w:p w14:paraId="4A493EF6" w14:textId="77777777" w:rsidR="00F63F01" w:rsidRPr="003017A3" w:rsidRDefault="00F63F01" w:rsidP="008E126D">
            <w:pPr>
              <w:jc w:val="center"/>
            </w:pPr>
          </w:p>
        </w:tc>
        <w:tc>
          <w:tcPr>
            <w:tcW w:w="1833" w:type="dxa"/>
          </w:tcPr>
          <w:p w14:paraId="77013616" w14:textId="77777777" w:rsidR="00F63F01" w:rsidRPr="003017A3" w:rsidRDefault="00F63F01" w:rsidP="008E126D">
            <w:pPr>
              <w:jc w:val="center"/>
            </w:pPr>
          </w:p>
        </w:tc>
        <w:tc>
          <w:tcPr>
            <w:tcW w:w="1388" w:type="dxa"/>
          </w:tcPr>
          <w:p w14:paraId="0484D837" w14:textId="77777777" w:rsidR="00F63F01" w:rsidRPr="003017A3" w:rsidRDefault="00F63F01" w:rsidP="008E126D">
            <w:pPr>
              <w:jc w:val="center"/>
            </w:pPr>
          </w:p>
        </w:tc>
        <w:tc>
          <w:tcPr>
            <w:tcW w:w="1457" w:type="dxa"/>
          </w:tcPr>
          <w:p w14:paraId="776770F2" w14:textId="77777777" w:rsidR="00F63F01" w:rsidRPr="003017A3" w:rsidRDefault="00F63F01" w:rsidP="008E126D">
            <w:pPr>
              <w:jc w:val="center"/>
            </w:pPr>
          </w:p>
        </w:tc>
      </w:tr>
    </w:tbl>
    <w:p w14:paraId="79AE17F3" w14:textId="77777777" w:rsidR="007523E9" w:rsidRDefault="007523E9"/>
    <w:p w14:paraId="26D9C6E8" w14:textId="77777777" w:rsidR="003017A3" w:rsidRPr="007523E9" w:rsidRDefault="003017A3">
      <w:pPr>
        <w:rPr>
          <w:lang w:val="en-US"/>
        </w:rPr>
      </w:pPr>
    </w:p>
    <w:p w14:paraId="0BB06F0D" w14:textId="77777777" w:rsidR="003017A3" w:rsidRPr="007523E9" w:rsidRDefault="003017A3">
      <w:pPr>
        <w:rPr>
          <w:lang w:val="en-US"/>
        </w:rPr>
      </w:pPr>
    </w:p>
    <w:p w14:paraId="0AA1051E" w14:textId="77777777" w:rsidR="003017A3" w:rsidRPr="007523E9" w:rsidRDefault="003017A3">
      <w:pPr>
        <w:rPr>
          <w:lang w:val="en-US"/>
        </w:rPr>
      </w:pPr>
    </w:p>
    <w:p w14:paraId="5E4DF6A3" w14:textId="77777777" w:rsidR="003017A3" w:rsidRPr="007523E9" w:rsidRDefault="003017A3">
      <w:pPr>
        <w:rPr>
          <w:lang w:val="en-US"/>
        </w:rPr>
        <w:sectPr w:rsidR="003017A3" w:rsidRPr="007523E9" w:rsidSect="003E0C21">
          <w:pgSz w:w="16838" w:h="11906" w:orient="landscape"/>
          <w:pgMar w:top="794" w:right="851" w:bottom="794" w:left="992" w:header="720" w:footer="720" w:gutter="0"/>
          <w:cols w:space="720"/>
          <w:docGrid w:linePitch="360"/>
        </w:sectPr>
      </w:pPr>
    </w:p>
    <w:p w14:paraId="6FFBA188" w14:textId="77777777" w:rsidR="007523E9" w:rsidRPr="00E6134E" w:rsidRDefault="00A97717" w:rsidP="007523E9">
      <w:pPr>
        <w:pStyle w:val="1"/>
        <w:spacing w:after="240"/>
        <w:ind w:firstLine="709"/>
        <w:jc w:val="center"/>
        <w:rPr>
          <w:b/>
          <w:sz w:val="32"/>
          <w:szCs w:val="28"/>
        </w:rPr>
      </w:pPr>
      <w:bookmarkStart w:id="13" w:name="_Toc517816776"/>
      <w:bookmarkStart w:id="14" w:name="_Toc517876041"/>
      <w:bookmarkStart w:id="15" w:name="_Toc517877409"/>
      <w:bookmarkStart w:id="16" w:name="_Toc517879665"/>
      <w:bookmarkStart w:id="17" w:name="_Toc33881772"/>
      <w:r w:rsidRPr="00A81629">
        <w:rPr>
          <w:b/>
          <w:sz w:val="32"/>
          <w:szCs w:val="28"/>
        </w:rPr>
        <w:lastRenderedPageBreak/>
        <w:t>Заключение</w:t>
      </w:r>
      <w:bookmarkEnd w:id="13"/>
      <w:bookmarkEnd w:id="14"/>
      <w:bookmarkEnd w:id="15"/>
      <w:bookmarkEnd w:id="16"/>
      <w:bookmarkEnd w:id="17"/>
    </w:p>
    <w:p w14:paraId="2370C1D7" w14:textId="77777777" w:rsidR="007523E9" w:rsidRPr="007523E9" w:rsidRDefault="007523E9" w:rsidP="007523E9"/>
    <w:p w14:paraId="37C90A15" w14:textId="41B73CE0" w:rsidR="00A97717" w:rsidRDefault="00A97717" w:rsidP="007523E9">
      <w:pPr>
        <w:ind w:firstLine="709"/>
        <w:jc w:val="both"/>
        <w:rPr>
          <w:sz w:val="28"/>
          <w:szCs w:val="28"/>
        </w:rPr>
      </w:pPr>
      <w:r w:rsidRPr="00776BB0">
        <w:rPr>
          <w:sz w:val="28"/>
          <w:szCs w:val="28"/>
        </w:rPr>
        <w:t xml:space="preserve">Прохождение учебной практики является важным элементом учебного процесса в освоении профессионального модуля ПМ.02 «Разработка и администрирование баз данных» по специальности «09.02.03 Программирование в компьютерных системах». </w:t>
      </w:r>
    </w:p>
    <w:p w14:paraId="2DA73BA3" w14:textId="65608533" w:rsidR="00776BB0" w:rsidRDefault="00776BB0" w:rsidP="00776BB0">
      <w:pPr>
        <w:ind w:firstLine="709"/>
        <w:jc w:val="both"/>
        <w:rPr>
          <w:sz w:val="28"/>
          <w:szCs w:val="28"/>
        </w:rPr>
      </w:pPr>
      <w:r w:rsidRPr="00776BB0">
        <w:rPr>
          <w:sz w:val="28"/>
          <w:szCs w:val="28"/>
        </w:rPr>
        <w:t>В результате прохождения производственной получи</w:t>
      </w:r>
      <w:r w:rsidR="00BA20E4">
        <w:rPr>
          <w:sz w:val="28"/>
          <w:szCs w:val="28"/>
        </w:rPr>
        <w:t>л</w:t>
      </w:r>
      <w:r w:rsidRPr="00776BB0">
        <w:rPr>
          <w:sz w:val="28"/>
          <w:szCs w:val="28"/>
        </w:rPr>
        <w:t xml:space="preserve"> практические навыки в разработке программного обеспечения, используя современные технологии </w:t>
      </w:r>
      <w:bookmarkStart w:id="18" w:name="_Hlk129215349"/>
      <w:r w:rsidRPr="00776BB0">
        <w:rPr>
          <w:sz w:val="28"/>
          <w:szCs w:val="28"/>
        </w:rPr>
        <w:t>программирования и баз данных</w:t>
      </w:r>
      <w:r w:rsidR="00BA20E4">
        <w:rPr>
          <w:sz w:val="28"/>
          <w:szCs w:val="28"/>
        </w:rPr>
        <w:t>. А также с</w:t>
      </w:r>
      <w:r w:rsidRPr="00776BB0">
        <w:rPr>
          <w:sz w:val="28"/>
          <w:szCs w:val="28"/>
        </w:rPr>
        <w:t>оздал програ</w:t>
      </w:r>
      <w:r w:rsidR="00BA20E4">
        <w:rPr>
          <w:sz w:val="28"/>
          <w:szCs w:val="28"/>
        </w:rPr>
        <w:t>м</w:t>
      </w:r>
      <w:r w:rsidRPr="00776BB0">
        <w:rPr>
          <w:sz w:val="28"/>
          <w:szCs w:val="28"/>
        </w:rPr>
        <w:t>мный комплекс по автоматизаци</w:t>
      </w:r>
      <w:bookmarkEnd w:id="18"/>
      <w:r w:rsidRPr="00776BB0">
        <w:rPr>
          <w:sz w:val="28"/>
          <w:szCs w:val="28"/>
        </w:rPr>
        <w:t xml:space="preserve">и бизнес-задач телеканала с использованием C#, WPF, MVVM, </w:t>
      </w:r>
      <w:proofErr w:type="spellStart"/>
      <w:r w:rsidRPr="00776BB0">
        <w:rPr>
          <w:sz w:val="28"/>
          <w:szCs w:val="28"/>
        </w:rPr>
        <w:t>MongoDB</w:t>
      </w:r>
      <w:proofErr w:type="spellEnd"/>
      <w:r w:rsidRPr="00776BB0">
        <w:rPr>
          <w:sz w:val="28"/>
          <w:szCs w:val="28"/>
        </w:rPr>
        <w:t>. Комплекс позвол</w:t>
      </w:r>
      <w:r w:rsidR="00A13077">
        <w:rPr>
          <w:sz w:val="28"/>
          <w:szCs w:val="28"/>
        </w:rPr>
        <w:t>ит</w:t>
      </w:r>
      <w:r w:rsidRPr="00776BB0">
        <w:rPr>
          <w:sz w:val="28"/>
          <w:szCs w:val="28"/>
        </w:rPr>
        <w:t xml:space="preserve"> эффективно управлять контентом, планировать </w:t>
      </w:r>
      <w:r w:rsidR="00BA20E4">
        <w:rPr>
          <w:sz w:val="28"/>
          <w:szCs w:val="28"/>
        </w:rPr>
        <w:t>деятельность телеканала</w:t>
      </w:r>
      <w:r w:rsidRPr="00776BB0">
        <w:rPr>
          <w:sz w:val="28"/>
          <w:szCs w:val="28"/>
        </w:rPr>
        <w:t xml:space="preserve"> и отслеживать эффективность работы канала.</w:t>
      </w:r>
    </w:p>
    <w:p w14:paraId="56DEC848" w14:textId="3B69386D" w:rsidR="001C686D" w:rsidRPr="001C686D" w:rsidRDefault="007F1B4C" w:rsidP="007F1B4C">
      <w:pPr>
        <w:ind w:firstLine="709"/>
        <w:jc w:val="both"/>
        <w:rPr>
          <w:sz w:val="28"/>
          <w:szCs w:val="28"/>
        </w:rPr>
      </w:pPr>
      <w:r w:rsidRPr="007F1B4C">
        <w:rPr>
          <w:sz w:val="28"/>
          <w:szCs w:val="28"/>
        </w:rPr>
        <w:t>В ходе освоения</w:t>
      </w:r>
      <w:r>
        <w:rPr>
          <w:sz w:val="28"/>
          <w:szCs w:val="28"/>
        </w:rPr>
        <w:t xml:space="preserve"> </w:t>
      </w:r>
      <w:r w:rsidRPr="007F1B4C">
        <w:rPr>
          <w:sz w:val="28"/>
          <w:szCs w:val="28"/>
        </w:rPr>
        <w:t>производственной практики</w:t>
      </w:r>
      <w:r>
        <w:rPr>
          <w:sz w:val="28"/>
          <w:szCs w:val="28"/>
        </w:rPr>
        <w:t xml:space="preserve"> приобрёл</w:t>
      </w:r>
      <w:r w:rsidRPr="007F1B4C">
        <w:rPr>
          <w:sz w:val="28"/>
          <w:szCs w:val="28"/>
        </w:rPr>
        <w:t xml:space="preserve"> </w:t>
      </w:r>
      <w:r w:rsidR="0018170A" w:rsidRPr="0018170A">
        <w:rPr>
          <w:sz w:val="28"/>
          <w:szCs w:val="28"/>
        </w:rPr>
        <w:t>практический опыт</w:t>
      </w:r>
      <w:r w:rsidR="001C686D" w:rsidRPr="001C686D">
        <w:rPr>
          <w:sz w:val="28"/>
          <w:szCs w:val="28"/>
        </w:rPr>
        <w:t>:</w:t>
      </w:r>
    </w:p>
    <w:p w14:paraId="3BB65729" w14:textId="63352998" w:rsidR="001C686D" w:rsidRPr="007F1B4C" w:rsidRDefault="001C686D" w:rsidP="007F1B4C">
      <w:pPr>
        <w:pStyle w:val="afa"/>
        <w:numPr>
          <w:ilvl w:val="0"/>
          <w:numId w:val="19"/>
        </w:numPr>
        <w:jc w:val="both"/>
        <w:rPr>
          <w:sz w:val="28"/>
          <w:szCs w:val="28"/>
        </w:rPr>
      </w:pPr>
      <w:r w:rsidRPr="007F1B4C">
        <w:rPr>
          <w:sz w:val="28"/>
          <w:szCs w:val="28"/>
        </w:rPr>
        <w:t>Проектировани</w:t>
      </w:r>
      <w:r w:rsidR="0018170A">
        <w:rPr>
          <w:sz w:val="28"/>
          <w:szCs w:val="28"/>
        </w:rPr>
        <w:t>я</w:t>
      </w:r>
      <w:r w:rsidRPr="007F1B4C">
        <w:rPr>
          <w:sz w:val="28"/>
          <w:szCs w:val="28"/>
        </w:rPr>
        <w:t xml:space="preserve"> и разработк</w:t>
      </w:r>
      <w:r w:rsidR="0018170A">
        <w:rPr>
          <w:sz w:val="28"/>
          <w:szCs w:val="28"/>
        </w:rPr>
        <w:t>и</w:t>
      </w:r>
      <w:r w:rsidRPr="007F1B4C">
        <w:rPr>
          <w:sz w:val="28"/>
          <w:szCs w:val="28"/>
        </w:rPr>
        <w:t xml:space="preserve"> баз данных на основе </w:t>
      </w:r>
      <w:proofErr w:type="spellStart"/>
      <w:r w:rsidRPr="007F1B4C">
        <w:rPr>
          <w:sz w:val="28"/>
          <w:szCs w:val="28"/>
        </w:rPr>
        <w:t>MongoDB</w:t>
      </w:r>
      <w:proofErr w:type="spellEnd"/>
      <w:r w:rsidRPr="007F1B4C">
        <w:rPr>
          <w:sz w:val="28"/>
          <w:szCs w:val="28"/>
        </w:rPr>
        <w:t>.</w:t>
      </w:r>
    </w:p>
    <w:p w14:paraId="5D3A940A" w14:textId="00FC04AC" w:rsidR="001C686D" w:rsidRPr="007F1B4C" w:rsidRDefault="001C686D" w:rsidP="007F1B4C">
      <w:pPr>
        <w:pStyle w:val="afa"/>
        <w:numPr>
          <w:ilvl w:val="0"/>
          <w:numId w:val="19"/>
        </w:numPr>
        <w:jc w:val="both"/>
        <w:rPr>
          <w:sz w:val="28"/>
          <w:szCs w:val="28"/>
        </w:rPr>
      </w:pPr>
      <w:r w:rsidRPr="007F1B4C">
        <w:rPr>
          <w:sz w:val="28"/>
          <w:szCs w:val="28"/>
        </w:rPr>
        <w:t>Использовани</w:t>
      </w:r>
      <w:r w:rsidR="0018170A">
        <w:rPr>
          <w:sz w:val="28"/>
          <w:szCs w:val="28"/>
        </w:rPr>
        <w:t>я</w:t>
      </w:r>
      <w:r w:rsidRPr="007F1B4C">
        <w:rPr>
          <w:sz w:val="28"/>
          <w:szCs w:val="28"/>
        </w:rPr>
        <w:t xml:space="preserve"> языка запросов </w:t>
      </w:r>
      <w:proofErr w:type="spellStart"/>
      <w:r w:rsidRPr="007F1B4C">
        <w:rPr>
          <w:sz w:val="28"/>
          <w:szCs w:val="28"/>
        </w:rPr>
        <w:t>MongoDB</w:t>
      </w:r>
      <w:proofErr w:type="spellEnd"/>
      <w:r w:rsidRPr="007F1B4C">
        <w:rPr>
          <w:sz w:val="28"/>
          <w:szCs w:val="28"/>
        </w:rPr>
        <w:t xml:space="preserve"> для извлечения данных из базы данных.</w:t>
      </w:r>
    </w:p>
    <w:p w14:paraId="2B4E1CCD" w14:textId="7BB32D8B" w:rsidR="001C686D" w:rsidRPr="007F1B4C" w:rsidRDefault="001C686D" w:rsidP="007F1B4C">
      <w:pPr>
        <w:pStyle w:val="afa"/>
        <w:numPr>
          <w:ilvl w:val="0"/>
          <w:numId w:val="19"/>
        </w:numPr>
        <w:jc w:val="both"/>
        <w:rPr>
          <w:sz w:val="28"/>
          <w:szCs w:val="28"/>
        </w:rPr>
      </w:pPr>
      <w:r w:rsidRPr="007F1B4C">
        <w:rPr>
          <w:sz w:val="28"/>
          <w:szCs w:val="28"/>
        </w:rPr>
        <w:t>Разработк</w:t>
      </w:r>
      <w:r w:rsidR="0018170A">
        <w:rPr>
          <w:sz w:val="28"/>
          <w:szCs w:val="28"/>
        </w:rPr>
        <w:t>и</w:t>
      </w:r>
      <w:r w:rsidRPr="007F1B4C">
        <w:rPr>
          <w:sz w:val="28"/>
          <w:szCs w:val="28"/>
        </w:rPr>
        <w:t xml:space="preserve"> пользовательских интерфейсов с помощью технологии WPF и паттерна MVVM.</w:t>
      </w:r>
    </w:p>
    <w:p w14:paraId="6EB39DCA" w14:textId="01600E0E" w:rsidR="001C686D" w:rsidRPr="0046726B" w:rsidRDefault="001C686D" w:rsidP="007F1B4C">
      <w:pPr>
        <w:pStyle w:val="afa"/>
        <w:numPr>
          <w:ilvl w:val="0"/>
          <w:numId w:val="19"/>
        </w:numPr>
        <w:jc w:val="both"/>
        <w:rPr>
          <w:rFonts w:eastAsia="Times New Roman"/>
          <w:sz w:val="28"/>
          <w:szCs w:val="28"/>
          <w:lang w:eastAsia="zh-CN"/>
        </w:rPr>
      </w:pPr>
      <w:r w:rsidRPr="007F1B4C">
        <w:rPr>
          <w:sz w:val="28"/>
          <w:szCs w:val="28"/>
        </w:rPr>
        <w:t>Работ</w:t>
      </w:r>
      <w:r w:rsidR="0018170A">
        <w:rPr>
          <w:sz w:val="28"/>
          <w:szCs w:val="28"/>
        </w:rPr>
        <w:t>ы</w:t>
      </w:r>
      <w:r w:rsidRPr="007F1B4C">
        <w:rPr>
          <w:sz w:val="28"/>
          <w:szCs w:val="28"/>
        </w:rPr>
        <w:t xml:space="preserve"> с C# и .NET </w:t>
      </w:r>
      <w:r w:rsidR="004C4D1E">
        <w:rPr>
          <w:sz w:val="28"/>
          <w:szCs w:val="28"/>
          <w:lang w:val="en-US"/>
        </w:rPr>
        <w:t>Core</w:t>
      </w:r>
      <w:r w:rsidRPr="007F1B4C">
        <w:rPr>
          <w:sz w:val="28"/>
          <w:szCs w:val="28"/>
        </w:rPr>
        <w:t xml:space="preserve"> для разработки функциональности про</w:t>
      </w:r>
      <w:r w:rsidRPr="0046726B">
        <w:rPr>
          <w:rFonts w:eastAsia="Times New Roman"/>
          <w:sz w:val="28"/>
          <w:szCs w:val="28"/>
          <w:lang w:eastAsia="zh-CN"/>
        </w:rPr>
        <w:t>граммного обеспечения.</w:t>
      </w:r>
    </w:p>
    <w:p w14:paraId="03244960" w14:textId="78E5A147" w:rsidR="004C4D1E" w:rsidRPr="004C4D1E" w:rsidRDefault="004C4D1E" w:rsidP="0046726B">
      <w:pPr>
        <w:ind w:firstLine="709"/>
        <w:jc w:val="both"/>
        <w:rPr>
          <w:sz w:val="28"/>
          <w:szCs w:val="28"/>
        </w:rPr>
      </w:pPr>
      <w:r w:rsidRPr="004C4D1E">
        <w:rPr>
          <w:sz w:val="28"/>
          <w:szCs w:val="28"/>
        </w:rPr>
        <w:t xml:space="preserve">Благодаря прохождению практики, </w:t>
      </w:r>
      <w:r w:rsidR="001D62FA">
        <w:rPr>
          <w:sz w:val="28"/>
          <w:szCs w:val="28"/>
        </w:rPr>
        <w:t xml:space="preserve">был </w:t>
      </w:r>
      <w:r w:rsidRPr="004C4D1E">
        <w:rPr>
          <w:sz w:val="28"/>
          <w:szCs w:val="28"/>
        </w:rPr>
        <w:t>получ</w:t>
      </w:r>
      <w:r w:rsidR="001D62FA">
        <w:rPr>
          <w:sz w:val="28"/>
          <w:szCs w:val="28"/>
        </w:rPr>
        <w:t>ен</w:t>
      </w:r>
      <w:r w:rsidRPr="004C4D1E">
        <w:rPr>
          <w:sz w:val="28"/>
          <w:szCs w:val="28"/>
        </w:rPr>
        <w:t xml:space="preserve"> опыт работы в реальной среде, научился решать практические задачи, а также получил ценный опыт работы в команде и управлении проектами. Все это позволит ему применять свои навыки на практике и быть успешным в дальнейшей карьере в области IT-индустрии.</w:t>
      </w:r>
    </w:p>
    <w:p w14:paraId="1C361AA9" w14:textId="77777777" w:rsidR="007523E9" w:rsidRDefault="007523E9" w:rsidP="007523E9">
      <w:pPr>
        <w:suppressAutoHyphens w:val="0"/>
        <w:ind w:firstLine="709"/>
        <w:jc w:val="both"/>
        <w:rPr>
          <w:sz w:val="28"/>
          <w:szCs w:val="28"/>
        </w:rPr>
      </w:pPr>
    </w:p>
    <w:p w14:paraId="62A98109" w14:textId="77777777" w:rsidR="007523E9" w:rsidRDefault="007523E9" w:rsidP="007523E9">
      <w:pPr>
        <w:suppressAutoHyphens w:val="0"/>
        <w:ind w:firstLine="709"/>
        <w:jc w:val="both"/>
        <w:rPr>
          <w:sz w:val="28"/>
          <w:szCs w:val="28"/>
        </w:rPr>
      </w:pPr>
    </w:p>
    <w:p w14:paraId="1BC82697" w14:textId="77777777" w:rsidR="00A97717" w:rsidRDefault="00A97717">
      <w:pPr>
        <w:suppressAutoHyphens w:val="0"/>
        <w:rPr>
          <w:rFonts w:eastAsia="MS Mincho"/>
          <w:sz w:val="28"/>
          <w:lang w:eastAsia="ru-RU"/>
        </w:rPr>
      </w:pPr>
      <w:r>
        <w:rPr>
          <w:rFonts w:eastAsia="MS Mincho"/>
          <w:sz w:val="28"/>
          <w:lang w:eastAsia="ru-RU"/>
        </w:rPr>
        <w:br w:type="page"/>
      </w:r>
    </w:p>
    <w:p w14:paraId="687D2D0B" w14:textId="07B935BD" w:rsidR="00A97717" w:rsidRPr="00A81629" w:rsidRDefault="00A97717" w:rsidP="008E126D">
      <w:pPr>
        <w:pStyle w:val="1"/>
        <w:numPr>
          <w:ilvl w:val="0"/>
          <w:numId w:val="0"/>
        </w:numPr>
        <w:spacing w:before="480" w:after="240"/>
        <w:ind w:left="284"/>
        <w:jc w:val="center"/>
        <w:rPr>
          <w:rFonts w:eastAsia="MS Mincho"/>
          <w:b/>
          <w:sz w:val="32"/>
          <w:lang w:eastAsia="ru-RU"/>
        </w:rPr>
      </w:pPr>
      <w:bookmarkStart w:id="19" w:name="_Toc33881773"/>
      <w:r w:rsidRPr="00A81629">
        <w:rPr>
          <w:rFonts w:eastAsia="MS Mincho"/>
          <w:b/>
          <w:sz w:val="32"/>
          <w:lang w:eastAsia="ru-RU"/>
        </w:rPr>
        <w:lastRenderedPageBreak/>
        <w:t>Список</w:t>
      </w:r>
      <w:r>
        <w:rPr>
          <w:rFonts w:eastAsia="MS Mincho"/>
          <w:b/>
          <w:sz w:val="32"/>
          <w:lang w:eastAsia="ru-RU"/>
        </w:rPr>
        <w:t xml:space="preserve"> </w:t>
      </w:r>
      <w:r w:rsidRPr="00A81629">
        <w:rPr>
          <w:rFonts w:eastAsia="MS Mincho"/>
          <w:b/>
          <w:sz w:val="32"/>
          <w:lang w:eastAsia="ru-RU"/>
        </w:rPr>
        <w:t>используемой</w:t>
      </w:r>
      <w:r>
        <w:rPr>
          <w:rFonts w:eastAsia="MS Mincho"/>
          <w:b/>
          <w:sz w:val="32"/>
          <w:lang w:eastAsia="ru-RU"/>
        </w:rPr>
        <w:t xml:space="preserve"> </w:t>
      </w:r>
      <w:r w:rsidRPr="00A81629">
        <w:rPr>
          <w:rFonts w:eastAsia="MS Mincho"/>
          <w:b/>
          <w:sz w:val="32"/>
          <w:lang w:eastAsia="ru-RU"/>
        </w:rPr>
        <w:t>литературы</w:t>
      </w:r>
      <w:bookmarkEnd w:id="19"/>
    </w:p>
    <w:p w14:paraId="2535F60F" w14:textId="77777777" w:rsidR="00562330" w:rsidRPr="00562330" w:rsidRDefault="00562330" w:rsidP="00830F18">
      <w:pPr>
        <w:pStyle w:val="afa"/>
        <w:numPr>
          <w:ilvl w:val="0"/>
          <w:numId w:val="16"/>
        </w:numPr>
        <w:spacing w:before="0" w:after="0"/>
        <w:jc w:val="both"/>
        <w:rPr>
          <w:sz w:val="28"/>
          <w:szCs w:val="28"/>
          <w:lang w:val="en-US"/>
        </w:rPr>
      </w:pPr>
      <w:r w:rsidRPr="00562330">
        <w:rPr>
          <w:sz w:val="28"/>
          <w:szCs w:val="28"/>
          <w:shd w:val="clear" w:color="auto" w:fill="FFFFFF"/>
          <w:lang w:val="en-US"/>
        </w:rPr>
        <w:t xml:space="preserve">Chris, Sells Mastering Visual Studio .NET / Chris Sells, Jon Flanders, Ian Griffiths. - </w:t>
      </w:r>
      <w:r w:rsidRPr="00562330">
        <w:rPr>
          <w:sz w:val="28"/>
          <w:szCs w:val="28"/>
          <w:shd w:val="clear" w:color="auto" w:fill="FFFFFF"/>
        </w:rPr>
        <w:t>Москва</w:t>
      </w:r>
      <w:r w:rsidRPr="00562330">
        <w:rPr>
          <w:sz w:val="28"/>
          <w:szCs w:val="28"/>
          <w:shd w:val="clear" w:color="auto" w:fill="FFFFFF"/>
          <w:lang w:val="en-US"/>
        </w:rPr>
        <w:t xml:space="preserve">: </w:t>
      </w:r>
      <w:r w:rsidRPr="00562330">
        <w:rPr>
          <w:rStyle w:val="aff1"/>
          <w:b w:val="0"/>
          <w:sz w:val="28"/>
          <w:szCs w:val="28"/>
          <w:shd w:val="clear" w:color="auto" w:fill="FFFFFF"/>
        </w:rPr>
        <w:t>Наука</w:t>
      </w:r>
      <w:r w:rsidRPr="00562330">
        <w:rPr>
          <w:b/>
          <w:sz w:val="28"/>
          <w:szCs w:val="28"/>
          <w:shd w:val="clear" w:color="auto" w:fill="FFFFFF"/>
          <w:lang w:val="en-US"/>
        </w:rPr>
        <w:t xml:space="preserve">, </w:t>
      </w:r>
      <w:r w:rsidRPr="00562330">
        <w:rPr>
          <w:rStyle w:val="aff1"/>
          <w:b w:val="0"/>
          <w:sz w:val="28"/>
          <w:szCs w:val="28"/>
          <w:shd w:val="clear" w:color="auto" w:fill="FFFFFF"/>
          <w:lang w:val="en-US"/>
        </w:rPr>
        <w:t>2017</w:t>
      </w:r>
      <w:r w:rsidRPr="00562330">
        <w:rPr>
          <w:b/>
          <w:sz w:val="28"/>
          <w:szCs w:val="28"/>
          <w:shd w:val="clear" w:color="auto" w:fill="FFFFFF"/>
          <w:lang w:val="en-US"/>
        </w:rPr>
        <w:t xml:space="preserve">. - </w:t>
      </w:r>
      <w:r w:rsidRPr="00562330">
        <w:rPr>
          <w:rStyle w:val="aff1"/>
          <w:b w:val="0"/>
          <w:sz w:val="28"/>
          <w:szCs w:val="28"/>
          <w:shd w:val="clear" w:color="auto" w:fill="FFFFFF"/>
          <w:lang w:val="en-US"/>
        </w:rPr>
        <w:t>154</w:t>
      </w:r>
      <w:r w:rsidRPr="00562330">
        <w:rPr>
          <w:sz w:val="28"/>
          <w:szCs w:val="28"/>
          <w:shd w:val="clear" w:color="auto" w:fill="FFFFFF"/>
          <w:lang w:val="en-US"/>
        </w:rPr>
        <w:t xml:space="preserve"> c.</w:t>
      </w:r>
    </w:p>
    <w:p w14:paraId="222D68FB" w14:textId="77777777" w:rsidR="00562330" w:rsidRPr="00562330" w:rsidRDefault="00562330" w:rsidP="00830F18">
      <w:pPr>
        <w:pStyle w:val="afa"/>
        <w:numPr>
          <w:ilvl w:val="0"/>
          <w:numId w:val="16"/>
        </w:numPr>
        <w:spacing w:before="0" w:after="0"/>
        <w:jc w:val="both"/>
        <w:rPr>
          <w:sz w:val="28"/>
          <w:szCs w:val="28"/>
          <w:lang w:val="en-US"/>
        </w:rPr>
      </w:pPr>
      <w:proofErr w:type="spellStart"/>
      <w:r w:rsidRPr="00562330">
        <w:rPr>
          <w:color w:val="000000"/>
          <w:sz w:val="28"/>
          <w:szCs w:val="28"/>
          <w:shd w:val="clear" w:color="auto" w:fill="FFFFFF"/>
          <w:lang w:val="en-US"/>
        </w:rPr>
        <w:t>Itzik</w:t>
      </w:r>
      <w:proofErr w:type="spellEnd"/>
      <w:r w:rsidRPr="00562330">
        <w:rPr>
          <w:color w:val="000000"/>
          <w:sz w:val="28"/>
          <w:szCs w:val="28"/>
          <w:shd w:val="clear" w:color="auto" w:fill="FFFFFF"/>
          <w:lang w:val="en-US"/>
        </w:rPr>
        <w:t>, Ben–</w:t>
      </w:r>
      <w:proofErr w:type="spellStart"/>
      <w:r w:rsidRPr="00562330">
        <w:rPr>
          <w:color w:val="000000"/>
          <w:sz w:val="28"/>
          <w:szCs w:val="28"/>
          <w:shd w:val="clear" w:color="auto" w:fill="FFFFFF"/>
          <w:lang w:val="en-US"/>
        </w:rPr>
        <w:t>gan</w:t>
      </w:r>
      <w:proofErr w:type="spellEnd"/>
      <w:r w:rsidRPr="00562330">
        <w:rPr>
          <w:color w:val="000000"/>
          <w:sz w:val="28"/>
          <w:szCs w:val="28"/>
          <w:shd w:val="clear" w:color="auto" w:fill="FFFFFF"/>
          <w:lang w:val="en-US"/>
        </w:rPr>
        <w:t xml:space="preserve"> Microsoft SQL Server 2012 T–SQL Fundamentals / </w:t>
      </w:r>
      <w:proofErr w:type="spellStart"/>
      <w:r w:rsidRPr="00562330">
        <w:rPr>
          <w:color w:val="000000"/>
          <w:sz w:val="28"/>
          <w:szCs w:val="28"/>
          <w:shd w:val="clear" w:color="auto" w:fill="FFFFFF"/>
          <w:lang w:val="en-US"/>
        </w:rPr>
        <w:t>Itzik</w:t>
      </w:r>
      <w:proofErr w:type="spellEnd"/>
      <w:r w:rsidRPr="00562330">
        <w:rPr>
          <w:color w:val="000000"/>
          <w:sz w:val="28"/>
          <w:szCs w:val="28"/>
          <w:shd w:val="clear" w:color="auto" w:fill="FFFFFF"/>
          <w:lang w:val="en-US"/>
        </w:rPr>
        <w:t xml:space="preserve"> Ben–</w:t>
      </w:r>
      <w:proofErr w:type="spellStart"/>
      <w:r w:rsidRPr="00562330">
        <w:rPr>
          <w:color w:val="000000"/>
          <w:sz w:val="28"/>
          <w:szCs w:val="28"/>
          <w:shd w:val="clear" w:color="auto" w:fill="FFFFFF"/>
          <w:lang w:val="en-US"/>
        </w:rPr>
        <w:t>gan</w:t>
      </w:r>
      <w:proofErr w:type="spellEnd"/>
      <w:r w:rsidRPr="00562330">
        <w:rPr>
          <w:color w:val="000000"/>
          <w:sz w:val="28"/>
          <w:szCs w:val="28"/>
          <w:shd w:val="clear" w:color="auto" w:fill="FFFFFF"/>
          <w:lang w:val="en-US"/>
        </w:rPr>
        <w:t xml:space="preserve">. - </w:t>
      </w:r>
      <w:r w:rsidRPr="00562330">
        <w:rPr>
          <w:color w:val="000000"/>
          <w:sz w:val="28"/>
          <w:szCs w:val="28"/>
          <w:shd w:val="clear" w:color="auto" w:fill="FFFFFF"/>
        </w:rPr>
        <w:t>Москва</w:t>
      </w:r>
      <w:r w:rsidRPr="00562330">
        <w:rPr>
          <w:color w:val="000000"/>
          <w:sz w:val="28"/>
          <w:szCs w:val="28"/>
          <w:shd w:val="clear" w:color="auto" w:fill="FFFFFF"/>
          <w:lang w:val="en-US"/>
        </w:rPr>
        <w:t xml:space="preserve">: </w:t>
      </w:r>
      <w:r w:rsidRPr="00562330">
        <w:rPr>
          <w:rStyle w:val="aff1"/>
          <w:b w:val="0"/>
          <w:sz w:val="28"/>
          <w:szCs w:val="28"/>
          <w:shd w:val="clear" w:color="auto" w:fill="FFFFFF"/>
        </w:rPr>
        <w:t>Машиностроение</w:t>
      </w:r>
      <w:r w:rsidRPr="00562330">
        <w:rPr>
          <w:color w:val="000000"/>
          <w:sz w:val="28"/>
          <w:szCs w:val="28"/>
          <w:shd w:val="clear" w:color="auto" w:fill="FFFFFF"/>
          <w:lang w:val="en-US"/>
        </w:rPr>
        <w:t>, 2012.</w:t>
      </w:r>
      <w:r w:rsidRPr="00562330">
        <w:rPr>
          <w:b/>
          <w:color w:val="000000"/>
          <w:sz w:val="28"/>
          <w:szCs w:val="28"/>
          <w:shd w:val="clear" w:color="auto" w:fill="FFFFFF"/>
          <w:lang w:val="en-US"/>
        </w:rPr>
        <w:t xml:space="preserve"> -</w:t>
      </w:r>
      <w:r w:rsidRPr="00562330">
        <w:rPr>
          <w:color w:val="000000"/>
          <w:sz w:val="28"/>
          <w:szCs w:val="28"/>
          <w:shd w:val="clear" w:color="auto" w:fill="FFFFFF"/>
          <w:lang w:val="en-US"/>
        </w:rPr>
        <w:t xml:space="preserve"> 448 c.</w:t>
      </w:r>
    </w:p>
    <w:p w14:paraId="43211C42" w14:textId="77777777" w:rsidR="00562330" w:rsidRPr="00562330" w:rsidRDefault="00562330" w:rsidP="00830F18">
      <w:pPr>
        <w:pStyle w:val="afa"/>
        <w:numPr>
          <w:ilvl w:val="0"/>
          <w:numId w:val="16"/>
        </w:numPr>
        <w:spacing w:before="0" w:after="0"/>
        <w:jc w:val="both"/>
        <w:rPr>
          <w:sz w:val="28"/>
          <w:szCs w:val="28"/>
          <w:lang w:val="en-US"/>
        </w:rPr>
      </w:pPr>
      <w:r w:rsidRPr="00562330">
        <w:rPr>
          <w:sz w:val="28"/>
          <w:szCs w:val="28"/>
          <w:shd w:val="clear" w:color="auto" w:fill="FFFFFF"/>
          <w:lang w:val="en-US"/>
        </w:rPr>
        <w:t xml:space="preserve">Jayaram, Krishnaswamy Microsoft Visual Studio </w:t>
      </w:r>
      <w:proofErr w:type="spellStart"/>
      <w:r w:rsidRPr="00562330">
        <w:rPr>
          <w:sz w:val="28"/>
          <w:szCs w:val="28"/>
          <w:shd w:val="clear" w:color="auto" w:fill="FFFFFF"/>
          <w:lang w:val="en-US"/>
        </w:rPr>
        <w:t>Lightswitch</w:t>
      </w:r>
      <w:proofErr w:type="spellEnd"/>
      <w:r w:rsidRPr="00562330">
        <w:rPr>
          <w:sz w:val="28"/>
          <w:szCs w:val="28"/>
          <w:shd w:val="clear" w:color="auto" w:fill="FFFFFF"/>
          <w:lang w:val="en-US"/>
        </w:rPr>
        <w:t xml:space="preserve"> Business Application Development / Jayaram Krishnaswamy. - </w:t>
      </w:r>
      <w:r w:rsidRPr="00562330">
        <w:rPr>
          <w:sz w:val="28"/>
          <w:szCs w:val="28"/>
          <w:shd w:val="clear" w:color="auto" w:fill="FFFFFF"/>
        </w:rPr>
        <w:t>М</w:t>
      </w:r>
      <w:r w:rsidRPr="00562330">
        <w:rPr>
          <w:sz w:val="28"/>
          <w:szCs w:val="28"/>
          <w:shd w:val="clear" w:color="auto" w:fill="FFFFFF"/>
          <w:lang w:val="en-US"/>
        </w:rPr>
        <w:t xml:space="preserve">.: </w:t>
      </w:r>
      <w:r w:rsidRPr="00562330">
        <w:rPr>
          <w:sz w:val="28"/>
          <w:szCs w:val="28"/>
          <w:shd w:val="clear" w:color="auto" w:fill="FFFFFF"/>
        </w:rPr>
        <w:t>Книга</w:t>
      </w:r>
      <w:r w:rsidRPr="00562330">
        <w:rPr>
          <w:sz w:val="28"/>
          <w:szCs w:val="28"/>
          <w:shd w:val="clear" w:color="auto" w:fill="FFFFFF"/>
          <w:lang w:val="en-US"/>
        </w:rPr>
        <w:t xml:space="preserve"> </w:t>
      </w:r>
      <w:r w:rsidRPr="00562330">
        <w:rPr>
          <w:sz w:val="28"/>
          <w:szCs w:val="28"/>
          <w:shd w:val="clear" w:color="auto" w:fill="FFFFFF"/>
        </w:rPr>
        <w:t>по</w:t>
      </w:r>
      <w:r w:rsidRPr="00562330">
        <w:rPr>
          <w:sz w:val="28"/>
          <w:szCs w:val="28"/>
          <w:shd w:val="clear" w:color="auto" w:fill="FFFFFF"/>
          <w:lang w:val="en-US"/>
        </w:rPr>
        <w:t xml:space="preserve"> </w:t>
      </w:r>
      <w:r w:rsidRPr="00562330">
        <w:rPr>
          <w:sz w:val="28"/>
          <w:szCs w:val="28"/>
          <w:shd w:val="clear" w:color="auto" w:fill="FFFFFF"/>
        </w:rPr>
        <w:t>Требованию</w:t>
      </w:r>
      <w:r w:rsidRPr="00562330">
        <w:rPr>
          <w:sz w:val="28"/>
          <w:szCs w:val="28"/>
          <w:shd w:val="clear" w:color="auto" w:fill="FFFFFF"/>
          <w:lang w:val="en-US"/>
        </w:rPr>
        <w:t xml:space="preserve">, </w:t>
      </w:r>
      <w:r w:rsidRPr="00562330">
        <w:rPr>
          <w:rStyle w:val="aff1"/>
          <w:b w:val="0"/>
          <w:sz w:val="28"/>
          <w:szCs w:val="28"/>
          <w:shd w:val="clear" w:color="auto" w:fill="FFFFFF"/>
          <w:lang w:val="en-US"/>
        </w:rPr>
        <w:t>2019</w:t>
      </w:r>
      <w:r w:rsidRPr="00562330">
        <w:rPr>
          <w:sz w:val="28"/>
          <w:szCs w:val="28"/>
          <w:shd w:val="clear" w:color="auto" w:fill="FFFFFF"/>
          <w:lang w:val="en-US"/>
        </w:rPr>
        <w:t>. - 384 c.</w:t>
      </w:r>
    </w:p>
    <w:p w14:paraId="6845D6DB" w14:textId="77777777" w:rsidR="00562330" w:rsidRPr="00562330" w:rsidRDefault="00562330" w:rsidP="00830F18">
      <w:pPr>
        <w:pStyle w:val="afa"/>
        <w:numPr>
          <w:ilvl w:val="0"/>
          <w:numId w:val="16"/>
        </w:numPr>
        <w:spacing w:before="0" w:after="0"/>
        <w:jc w:val="both"/>
        <w:rPr>
          <w:sz w:val="28"/>
          <w:szCs w:val="28"/>
        </w:rPr>
      </w:pPr>
      <w:r w:rsidRPr="00562330">
        <w:rPr>
          <w:color w:val="000000"/>
          <w:sz w:val="28"/>
          <w:szCs w:val="28"/>
          <w:shd w:val="clear" w:color="auto" w:fill="FFFFFF"/>
        </w:rPr>
        <w:t xml:space="preserve">Абрамян Михаил Технология LINQ на примерах. Практикум с использованием электронного задачника </w:t>
      </w:r>
      <w:proofErr w:type="spellStart"/>
      <w:r w:rsidRPr="00562330">
        <w:rPr>
          <w:color w:val="000000"/>
          <w:sz w:val="28"/>
          <w:szCs w:val="28"/>
          <w:shd w:val="clear" w:color="auto" w:fill="FFFFFF"/>
        </w:rPr>
        <w:t>Programming</w:t>
      </w:r>
      <w:proofErr w:type="spellEnd"/>
      <w:r w:rsidRPr="00562330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2330">
        <w:rPr>
          <w:color w:val="000000"/>
          <w:sz w:val="28"/>
          <w:szCs w:val="28"/>
          <w:shd w:val="clear" w:color="auto" w:fill="FFFFFF"/>
        </w:rPr>
        <w:t>Taskbook</w:t>
      </w:r>
      <w:proofErr w:type="spellEnd"/>
      <w:r w:rsidRPr="00562330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2330">
        <w:rPr>
          <w:color w:val="000000"/>
          <w:sz w:val="28"/>
          <w:szCs w:val="28"/>
          <w:shd w:val="clear" w:color="auto" w:fill="FFFFFF"/>
        </w:rPr>
        <w:t>for</w:t>
      </w:r>
      <w:proofErr w:type="spellEnd"/>
      <w:r w:rsidRPr="00562330">
        <w:rPr>
          <w:color w:val="000000"/>
          <w:sz w:val="28"/>
          <w:szCs w:val="28"/>
          <w:shd w:val="clear" w:color="auto" w:fill="FFFFFF"/>
        </w:rPr>
        <w:t xml:space="preserve"> LINQ; ДМК Пресс - М., 2014. – </w:t>
      </w:r>
      <w:r w:rsidRPr="00562330">
        <w:rPr>
          <w:rStyle w:val="aff1"/>
          <w:b w:val="0"/>
          <w:sz w:val="28"/>
          <w:szCs w:val="28"/>
          <w:shd w:val="clear" w:color="auto" w:fill="FFFFFF"/>
        </w:rPr>
        <w:t>161</w:t>
      </w:r>
      <w:r w:rsidRPr="00562330">
        <w:rPr>
          <w:b/>
          <w:color w:val="000000"/>
          <w:sz w:val="28"/>
          <w:szCs w:val="28"/>
          <w:shd w:val="clear" w:color="auto" w:fill="FFFFFF"/>
        </w:rPr>
        <w:t xml:space="preserve"> </w:t>
      </w:r>
      <w:r w:rsidRPr="00562330">
        <w:rPr>
          <w:color w:val="000000"/>
          <w:sz w:val="28"/>
          <w:szCs w:val="28"/>
          <w:shd w:val="clear" w:color="auto" w:fill="FFFFFF"/>
        </w:rPr>
        <w:t>c.</w:t>
      </w:r>
    </w:p>
    <w:p w14:paraId="5A508951" w14:textId="77777777" w:rsidR="00562330" w:rsidRPr="00562330" w:rsidRDefault="00562330" w:rsidP="00562330">
      <w:pPr>
        <w:pStyle w:val="24"/>
        <w:numPr>
          <w:ilvl w:val="0"/>
          <w:numId w:val="16"/>
        </w:numPr>
        <w:suppressAutoHyphens w:val="0"/>
        <w:spacing w:after="0" w:line="240" w:lineRule="auto"/>
        <w:jc w:val="both"/>
        <w:rPr>
          <w:bCs/>
          <w:sz w:val="28"/>
          <w:szCs w:val="28"/>
        </w:rPr>
      </w:pPr>
      <w:r w:rsidRPr="00562330">
        <w:rPr>
          <w:sz w:val="28"/>
          <w:szCs w:val="28"/>
        </w:rPr>
        <w:t>Бейли Л. Изучаем SQL. — СПб.: Питер, 2012. — 592 с.</w:t>
      </w:r>
    </w:p>
    <w:p w14:paraId="5EB0C8A2" w14:textId="77777777" w:rsidR="00562330" w:rsidRPr="00562330" w:rsidRDefault="00562330" w:rsidP="00830F18">
      <w:pPr>
        <w:pStyle w:val="afa"/>
        <w:numPr>
          <w:ilvl w:val="0"/>
          <w:numId w:val="16"/>
        </w:numPr>
        <w:spacing w:before="0" w:after="0"/>
        <w:jc w:val="both"/>
        <w:rPr>
          <w:sz w:val="28"/>
          <w:szCs w:val="28"/>
        </w:rPr>
      </w:pPr>
      <w:proofErr w:type="spellStart"/>
      <w:r w:rsidRPr="00562330">
        <w:rPr>
          <w:sz w:val="28"/>
          <w:szCs w:val="28"/>
          <w:shd w:val="clear" w:color="auto" w:fill="FFFFFF"/>
        </w:rPr>
        <w:t>Биллиг</w:t>
      </w:r>
      <w:proofErr w:type="spellEnd"/>
      <w:r w:rsidRPr="00562330">
        <w:rPr>
          <w:sz w:val="28"/>
          <w:szCs w:val="28"/>
          <w:shd w:val="clear" w:color="auto" w:fill="FFFFFF"/>
        </w:rPr>
        <w:t xml:space="preserve">, В.А. Основы объектного программирования на C# (C# 3.0, Visual Studio 2008) / В.А. </w:t>
      </w:r>
      <w:proofErr w:type="spellStart"/>
      <w:r w:rsidRPr="00562330">
        <w:rPr>
          <w:sz w:val="28"/>
          <w:szCs w:val="28"/>
          <w:shd w:val="clear" w:color="auto" w:fill="FFFFFF"/>
        </w:rPr>
        <w:t>Биллиг</w:t>
      </w:r>
      <w:proofErr w:type="spellEnd"/>
      <w:r w:rsidRPr="00562330">
        <w:rPr>
          <w:sz w:val="28"/>
          <w:szCs w:val="28"/>
          <w:shd w:val="clear" w:color="auto" w:fill="FFFFFF"/>
        </w:rPr>
        <w:t xml:space="preserve">. - М.: Бином. Лаборатория знаний, </w:t>
      </w:r>
      <w:r w:rsidRPr="00562330">
        <w:rPr>
          <w:rStyle w:val="aff1"/>
          <w:b w:val="0"/>
          <w:sz w:val="28"/>
          <w:szCs w:val="28"/>
          <w:shd w:val="clear" w:color="auto" w:fill="FFFFFF"/>
        </w:rPr>
        <w:t>2015</w:t>
      </w:r>
      <w:r w:rsidRPr="00562330">
        <w:rPr>
          <w:b/>
          <w:sz w:val="28"/>
          <w:szCs w:val="28"/>
          <w:shd w:val="clear" w:color="auto" w:fill="FFFFFF"/>
        </w:rPr>
        <w:t xml:space="preserve">. - </w:t>
      </w:r>
      <w:r w:rsidRPr="00562330">
        <w:rPr>
          <w:rStyle w:val="aff1"/>
          <w:b w:val="0"/>
          <w:sz w:val="28"/>
          <w:szCs w:val="28"/>
          <w:shd w:val="clear" w:color="auto" w:fill="FFFFFF"/>
        </w:rPr>
        <w:t>195</w:t>
      </w:r>
      <w:r w:rsidRPr="00562330">
        <w:rPr>
          <w:sz w:val="28"/>
          <w:szCs w:val="28"/>
          <w:shd w:val="clear" w:color="auto" w:fill="FFFFFF"/>
        </w:rPr>
        <w:t xml:space="preserve"> c.</w:t>
      </w:r>
    </w:p>
    <w:p w14:paraId="3F0DD162" w14:textId="77777777" w:rsidR="00562330" w:rsidRPr="00562330" w:rsidRDefault="00562330" w:rsidP="00562330">
      <w:pPr>
        <w:pStyle w:val="Default"/>
        <w:numPr>
          <w:ilvl w:val="0"/>
          <w:numId w:val="16"/>
        </w:numPr>
        <w:rPr>
          <w:sz w:val="28"/>
          <w:szCs w:val="28"/>
        </w:rPr>
      </w:pPr>
      <w:r w:rsidRPr="00562330">
        <w:rPr>
          <w:sz w:val="28"/>
          <w:szCs w:val="28"/>
        </w:rPr>
        <w:t xml:space="preserve">Волк В. К. Базы данных. Проектирование, программирование, управление и </w:t>
      </w:r>
      <w:proofErr w:type="gramStart"/>
      <w:r w:rsidRPr="00562330">
        <w:rPr>
          <w:sz w:val="28"/>
          <w:szCs w:val="28"/>
        </w:rPr>
        <w:t>администрирование :</w:t>
      </w:r>
      <w:proofErr w:type="gramEnd"/>
      <w:r w:rsidRPr="00562330">
        <w:rPr>
          <w:sz w:val="28"/>
          <w:szCs w:val="28"/>
        </w:rPr>
        <w:t xml:space="preserve"> учебник / В. К. Волк. — </w:t>
      </w:r>
      <w:proofErr w:type="spellStart"/>
      <w:proofErr w:type="gramStart"/>
      <w:r w:rsidRPr="00562330">
        <w:rPr>
          <w:sz w:val="28"/>
          <w:szCs w:val="28"/>
        </w:rPr>
        <w:t>СанктПетербург</w:t>
      </w:r>
      <w:proofErr w:type="spellEnd"/>
      <w:r w:rsidRPr="00562330">
        <w:rPr>
          <w:sz w:val="28"/>
          <w:szCs w:val="28"/>
        </w:rPr>
        <w:t xml:space="preserve"> :</w:t>
      </w:r>
      <w:proofErr w:type="gramEnd"/>
      <w:r w:rsidRPr="00562330">
        <w:rPr>
          <w:sz w:val="28"/>
          <w:szCs w:val="28"/>
        </w:rPr>
        <w:t xml:space="preserve"> Лань, 2020. — 244 с. : ил..</w:t>
      </w:r>
    </w:p>
    <w:p w14:paraId="102670F9" w14:textId="77777777" w:rsidR="00562330" w:rsidRPr="00562330" w:rsidRDefault="00562330" w:rsidP="00562330">
      <w:pPr>
        <w:pStyle w:val="Default"/>
        <w:numPr>
          <w:ilvl w:val="0"/>
          <w:numId w:val="16"/>
        </w:numPr>
        <w:rPr>
          <w:sz w:val="28"/>
          <w:szCs w:val="28"/>
        </w:rPr>
      </w:pPr>
      <w:r w:rsidRPr="00562330">
        <w:rPr>
          <w:sz w:val="28"/>
          <w:szCs w:val="28"/>
        </w:rPr>
        <w:t xml:space="preserve">Волк В. К. Базы данных. Часть 2. </w:t>
      </w:r>
      <w:proofErr w:type="gramStart"/>
      <w:r w:rsidRPr="00562330">
        <w:rPr>
          <w:sz w:val="28"/>
          <w:szCs w:val="28"/>
        </w:rPr>
        <w:t>Администрирование :</w:t>
      </w:r>
      <w:proofErr w:type="gramEnd"/>
      <w:r w:rsidRPr="00562330">
        <w:rPr>
          <w:sz w:val="28"/>
          <w:szCs w:val="28"/>
        </w:rPr>
        <w:t xml:space="preserve"> учебное пособие. – </w:t>
      </w:r>
      <w:proofErr w:type="gramStart"/>
      <w:r w:rsidRPr="00562330">
        <w:rPr>
          <w:sz w:val="28"/>
          <w:szCs w:val="28"/>
        </w:rPr>
        <w:t>Курган :</w:t>
      </w:r>
      <w:proofErr w:type="gramEnd"/>
      <w:r w:rsidRPr="00562330">
        <w:rPr>
          <w:sz w:val="28"/>
          <w:szCs w:val="28"/>
        </w:rPr>
        <w:t xml:space="preserve"> Изд-во Курганского гос. ун-та, 2018. – 128 с</w:t>
      </w:r>
    </w:p>
    <w:p w14:paraId="2DC8C82A" w14:textId="77777777" w:rsidR="00562330" w:rsidRPr="00562330" w:rsidRDefault="00562330" w:rsidP="00562330">
      <w:pPr>
        <w:pStyle w:val="Default"/>
        <w:numPr>
          <w:ilvl w:val="0"/>
          <w:numId w:val="16"/>
        </w:numPr>
        <w:rPr>
          <w:sz w:val="28"/>
          <w:szCs w:val="28"/>
        </w:rPr>
      </w:pPr>
      <w:r w:rsidRPr="00562330">
        <w:rPr>
          <w:sz w:val="28"/>
          <w:szCs w:val="28"/>
        </w:rPr>
        <w:t xml:space="preserve">Волк В.К. Базы данных. Часть 1. Проектирование и </w:t>
      </w:r>
      <w:proofErr w:type="gramStart"/>
      <w:r w:rsidRPr="00562330">
        <w:rPr>
          <w:sz w:val="28"/>
          <w:szCs w:val="28"/>
        </w:rPr>
        <w:t>программирование :</w:t>
      </w:r>
      <w:proofErr w:type="gramEnd"/>
      <w:r w:rsidRPr="00562330">
        <w:rPr>
          <w:sz w:val="28"/>
          <w:szCs w:val="28"/>
        </w:rPr>
        <w:t xml:space="preserve"> учебное пособие. – </w:t>
      </w:r>
      <w:proofErr w:type="gramStart"/>
      <w:r w:rsidRPr="00562330">
        <w:rPr>
          <w:sz w:val="28"/>
          <w:szCs w:val="28"/>
        </w:rPr>
        <w:t>Курган :</w:t>
      </w:r>
      <w:proofErr w:type="gramEnd"/>
      <w:r w:rsidRPr="00562330">
        <w:rPr>
          <w:sz w:val="28"/>
          <w:szCs w:val="28"/>
        </w:rPr>
        <w:t xml:space="preserve"> Изд-во Курганского гос. ун-та, 2018. – 178 с.</w:t>
      </w:r>
    </w:p>
    <w:p w14:paraId="0AB3C695" w14:textId="77777777" w:rsidR="00562330" w:rsidRPr="00562330" w:rsidRDefault="00562330" w:rsidP="00562330">
      <w:pPr>
        <w:pStyle w:val="24"/>
        <w:numPr>
          <w:ilvl w:val="0"/>
          <w:numId w:val="16"/>
        </w:numPr>
        <w:suppressAutoHyphens w:val="0"/>
        <w:spacing w:after="0" w:line="240" w:lineRule="auto"/>
        <w:jc w:val="both"/>
        <w:rPr>
          <w:bCs/>
          <w:sz w:val="28"/>
          <w:szCs w:val="28"/>
        </w:rPr>
      </w:pPr>
      <w:r w:rsidRPr="00562330">
        <w:rPr>
          <w:sz w:val="28"/>
          <w:szCs w:val="28"/>
        </w:rPr>
        <w:t xml:space="preserve">Гагарина, Л.Г. Разработка и эксплуатация автоматизированных информационных систем: учебное пособие для студ. </w:t>
      </w:r>
      <w:proofErr w:type="spellStart"/>
      <w:r w:rsidRPr="00562330">
        <w:rPr>
          <w:sz w:val="28"/>
          <w:szCs w:val="28"/>
        </w:rPr>
        <w:t>учрежд</w:t>
      </w:r>
      <w:proofErr w:type="spellEnd"/>
      <w:r w:rsidRPr="00562330">
        <w:rPr>
          <w:sz w:val="28"/>
          <w:szCs w:val="28"/>
        </w:rPr>
        <w:t xml:space="preserve">. СПО / </w:t>
      </w:r>
      <w:proofErr w:type="spellStart"/>
      <w:r w:rsidRPr="00562330">
        <w:rPr>
          <w:sz w:val="28"/>
          <w:szCs w:val="28"/>
        </w:rPr>
        <w:t>Л.Г.Гагарина</w:t>
      </w:r>
      <w:proofErr w:type="spellEnd"/>
      <w:r w:rsidRPr="00562330">
        <w:rPr>
          <w:sz w:val="28"/>
          <w:szCs w:val="28"/>
        </w:rPr>
        <w:t xml:space="preserve">. - М.: ФОРУМ: ИНФРА-М, 2017. </w:t>
      </w:r>
    </w:p>
    <w:p w14:paraId="2DD5F502" w14:textId="77777777" w:rsidR="00562330" w:rsidRPr="00562330" w:rsidRDefault="00562330" w:rsidP="00562330">
      <w:pPr>
        <w:pStyle w:val="24"/>
        <w:numPr>
          <w:ilvl w:val="0"/>
          <w:numId w:val="16"/>
        </w:numPr>
        <w:suppressAutoHyphens w:val="0"/>
        <w:spacing w:after="0" w:line="240" w:lineRule="auto"/>
        <w:jc w:val="both"/>
        <w:rPr>
          <w:bCs/>
          <w:sz w:val="28"/>
          <w:szCs w:val="28"/>
        </w:rPr>
      </w:pPr>
      <w:r w:rsidRPr="00562330">
        <w:rPr>
          <w:sz w:val="28"/>
          <w:szCs w:val="28"/>
        </w:rPr>
        <w:t xml:space="preserve"> Голицына, О.Л. Основы проектирования баз данных: учебное пособие для студ. </w:t>
      </w:r>
      <w:proofErr w:type="spellStart"/>
      <w:r w:rsidRPr="00562330">
        <w:rPr>
          <w:sz w:val="28"/>
          <w:szCs w:val="28"/>
        </w:rPr>
        <w:t>учрежд</w:t>
      </w:r>
      <w:proofErr w:type="spellEnd"/>
      <w:r w:rsidRPr="00562330">
        <w:rPr>
          <w:sz w:val="28"/>
          <w:szCs w:val="28"/>
        </w:rPr>
        <w:t xml:space="preserve">. СПО / </w:t>
      </w:r>
      <w:proofErr w:type="spellStart"/>
      <w:r w:rsidRPr="00562330">
        <w:rPr>
          <w:sz w:val="28"/>
          <w:szCs w:val="28"/>
        </w:rPr>
        <w:t>О.Л.Голицына</w:t>
      </w:r>
      <w:proofErr w:type="spellEnd"/>
      <w:r w:rsidRPr="00562330">
        <w:rPr>
          <w:sz w:val="28"/>
          <w:szCs w:val="28"/>
        </w:rPr>
        <w:t xml:space="preserve">. - М.: ФОРУМ: ИНФРА-М, 2017. </w:t>
      </w:r>
    </w:p>
    <w:p w14:paraId="04250E05" w14:textId="77777777" w:rsidR="00562330" w:rsidRPr="00562330" w:rsidRDefault="00562330" w:rsidP="00830F18">
      <w:pPr>
        <w:pStyle w:val="24"/>
        <w:numPr>
          <w:ilvl w:val="0"/>
          <w:numId w:val="16"/>
        </w:numPr>
        <w:suppressAutoHyphens w:val="0"/>
        <w:spacing w:after="0" w:line="240" w:lineRule="auto"/>
        <w:jc w:val="both"/>
        <w:rPr>
          <w:bCs/>
          <w:sz w:val="28"/>
          <w:szCs w:val="28"/>
        </w:rPr>
      </w:pPr>
      <w:r w:rsidRPr="00562330">
        <w:rPr>
          <w:sz w:val="28"/>
          <w:szCs w:val="28"/>
        </w:rPr>
        <w:t xml:space="preserve">Голицына, О.Л. Основы проектирования баз данных: учебное пособие для студ. </w:t>
      </w:r>
      <w:proofErr w:type="spellStart"/>
      <w:r w:rsidRPr="00562330">
        <w:rPr>
          <w:sz w:val="28"/>
          <w:szCs w:val="28"/>
        </w:rPr>
        <w:t>учрежд</w:t>
      </w:r>
      <w:proofErr w:type="spellEnd"/>
      <w:r w:rsidRPr="00562330">
        <w:rPr>
          <w:sz w:val="28"/>
          <w:szCs w:val="28"/>
        </w:rPr>
        <w:t xml:space="preserve">. СПО / </w:t>
      </w:r>
      <w:proofErr w:type="spellStart"/>
      <w:r w:rsidRPr="00562330">
        <w:rPr>
          <w:sz w:val="28"/>
          <w:szCs w:val="28"/>
        </w:rPr>
        <w:t>О.Л.Голицына</w:t>
      </w:r>
      <w:proofErr w:type="spellEnd"/>
      <w:r w:rsidRPr="00562330">
        <w:rPr>
          <w:sz w:val="28"/>
          <w:szCs w:val="28"/>
        </w:rPr>
        <w:t xml:space="preserve">. - М.: ФОРУМ: ИНФРА-М, 2017. </w:t>
      </w:r>
    </w:p>
    <w:p w14:paraId="1C978373" w14:textId="77777777" w:rsidR="00562330" w:rsidRPr="00562330" w:rsidRDefault="00562330" w:rsidP="00830F18">
      <w:pPr>
        <w:pStyle w:val="afa"/>
        <w:numPr>
          <w:ilvl w:val="0"/>
          <w:numId w:val="16"/>
        </w:numPr>
        <w:spacing w:before="0" w:after="0"/>
        <w:jc w:val="both"/>
        <w:rPr>
          <w:sz w:val="28"/>
          <w:szCs w:val="28"/>
        </w:rPr>
      </w:pPr>
      <w:r w:rsidRPr="00562330">
        <w:rPr>
          <w:sz w:val="28"/>
          <w:szCs w:val="28"/>
          <w:shd w:val="clear" w:color="auto" w:fill="FFFFFF"/>
        </w:rPr>
        <w:t xml:space="preserve">Джозеф, </w:t>
      </w:r>
      <w:proofErr w:type="spellStart"/>
      <w:r w:rsidRPr="00562330">
        <w:rPr>
          <w:sz w:val="28"/>
          <w:szCs w:val="28"/>
          <w:shd w:val="clear" w:color="auto" w:fill="FFFFFF"/>
        </w:rPr>
        <w:t>Албахари</w:t>
      </w:r>
      <w:proofErr w:type="spellEnd"/>
      <w:r w:rsidRPr="00562330">
        <w:rPr>
          <w:sz w:val="28"/>
          <w:szCs w:val="28"/>
          <w:shd w:val="clear" w:color="auto" w:fill="FFFFFF"/>
        </w:rPr>
        <w:t xml:space="preserve"> C# 5.0. Справочник. Полное описание языка / </w:t>
      </w:r>
      <w:proofErr w:type="spellStart"/>
      <w:r w:rsidRPr="00562330">
        <w:rPr>
          <w:sz w:val="28"/>
          <w:szCs w:val="28"/>
          <w:shd w:val="clear" w:color="auto" w:fill="FFFFFF"/>
        </w:rPr>
        <w:t>Албахари</w:t>
      </w:r>
      <w:proofErr w:type="spellEnd"/>
      <w:r w:rsidRPr="00562330">
        <w:rPr>
          <w:sz w:val="28"/>
          <w:szCs w:val="28"/>
          <w:shd w:val="clear" w:color="auto" w:fill="FFFFFF"/>
        </w:rPr>
        <w:t xml:space="preserve"> Джозеф. - М.: Диалектика / Вильямс, </w:t>
      </w:r>
      <w:r w:rsidRPr="00562330">
        <w:rPr>
          <w:rStyle w:val="aff1"/>
          <w:b w:val="0"/>
          <w:sz w:val="28"/>
          <w:szCs w:val="28"/>
          <w:shd w:val="clear" w:color="auto" w:fill="FFFFFF"/>
        </w:rPr>
        <w:t>2017</w:t>
      </w:r>
      <w:r w:rsidRPr="00562330">
        <w:rPr>
          <w:b/>
          <w:sz w:val="28"/>
          <w:szCs w:val="28"/>
          <w:shd w:val="clear" w:color="auto" w:fill="FFFFFF"/>
        </w:rPr>
        <w:t xml:space="preserve">. - </w:t>
      </w:r>
      <w:r w:rsidRPr="00562330">
        <w:rPr>
          <w:rStyle w:val="aff1"/>
          <w:b w:val="0"/>
          <w:sz w:val="28"/>
          <w:szCs w:val="28"/>
          <w:shd w:val="clear" w:color="auto" w:fill="FFFFFF"/>
        </w:rPr>
        <w:t>423</w:t>
      </w:r>
      <w:r w:rsidRPr="00562330">
        <w:rPr>
          <w:b/>
          <w:sz w:val="28"/>
          <w:szCs w:val="28"/>
          <w:shd w:val="clear" w:color="auto" w:fill="FFFFFF"/>
        </w:rPr>
        <w:t xml:space="preserve"> c.</w:t>
      </w:r>
    </w:p>
    <w:p w14:paraId="7B9A9E01" w14:textId="77777777" w:rsidR="00562330" w:rsidRPr="00562330" w:rsidRDefault="00562330" w:rsidP="00562330">
      <w:pPr>
        <w:pStyle w:val="24"/>
        <w:numPr>
          <w:ilvl w:val="0"/>
          <w:numId w:val="16"/>
        </w:numPr>
        <w:suppressAutoHyphens w:val="0"/>
        <w:spacing w:after="0" w:line="240" w:lineRule="auto"/>
        <w:jc w:val="both"/>
        <w:rPr>
          <w:bCs/>
          <w:sz w:val="28"/>
          <w:szCs w:val="28"/>
        </w:rPr>
      </w:pPr>
      <w:proofErr w:type="spellStart"/>
      <w:r w:rsidRPr="00562330">
        <w:rPr>
          <w:sz w:val="28"/>
          <w:szCs w:val="28"/>
        </w:rPr>
        <w:t>Ёcy</w:t>
      </w:r>
      <w:proofErr w:type="spellEnd"/>
      <w:r w:rsidRPr="00562330">
        <w:rPr>
          <w:sz w:val="28"/>
          <w:szCs w:val="28"/>
        </w:rPr>
        <w:t xml:space="preserve"> М. Т., </w:t>
      </w:r>
      <w:proofErr w:type="spellStart"/>
      <w:r w:rsidRPr="00562330">
        <w:rPr>
          <w:sz w:val="28"/>
          <w:szCs w:val="28"/>
        </w:rPr>
        <w:t>Вальдуриес</w:t>
      </w:r>
      <w:proofErr w:type="spellEnd"/>
      <w:r w:rsidRPr="00562330">
        <w:rPr>
          <w:sz w:val="28"/>
          <w:szCs w:val="28"/>
        </w:rPr>
        <w:t xml:space="preserve"> П. Принципы организации распределенных баз данных / пер. с англ. </w:t>
      </w:r>
      <w:proofErr w:type="spellStart"/>
      <w:r w:rsidRPr="00562330">
        <w:rPr>
          <w:sz w:val="28"/>
          <w:szCs w:val="28"/>
        </w:rPr>
        <w:t>А.А.Слинкина</w:t>
      </w:r>
      <w:proofErr w:type="spellEnd"/>
      <w:r w:rsidRPr="00562330">
        <w:rPr>
          <w:sz w:val="28"/>
          <w:szCs w:val="28"/>
        </w:rPr>
        <w:t>. – М.: ДМК Пресс, 2021.– 672с.</w:t>
      </w:r>
    </w:p>
    <w:p w14:paraId="75AC7449" w14:textId="77777777" w:rsidR="00562330" w:rsidRPr="00562330" w:rsidRDefault="00562330" w:rsidP="00830F18">
      <w:pPr>
        <w:pStyle w:val="Default"/>
        <w:numPr>
          <w:ilvl w:val="0"/>
          <w:numId w:val="16"/>
        </w:numPr>
        <w:jc w:val="both"/>
        <w:rPr>
          <w:sz w:val="28"/>
          <w:szCs w:val="28"/>
        </w:rPr>
      </w:pPr>
      <w:r w:rsidRPr="00562330">
        <w:rPr>
          <w:sz w:val="28"/>
          <w:szCs w:val="28"/>
        </w:rPr>
        <w:t xml:space="preserve">Кевин </w:t>
      </w:r>
      <w:proofErr w:type="spellStart"/>
      <w:r w:rsidRPr="00562330">
        <w:rPr>
          <w:sz w:val="28"/>
          <w:szCs w:val="28"/>
        </w:rPr>
        <w:t>Янк</w:t>
      </w:r>
      <w:proofErr w:type="spellEnd"/>
      <w:r w:rsidRPr="00562330">
        <w:rPr>
          <w:sz w:val="28"/>
          <w:szCs w:val="28"/>
        </w:rPr>
        <w:t xml:space="preserve"> </w:t>
      </w:r>
      <w:r w:rsidRPr="00562330">
        <w:rPr>
          <w:sz w:val="28"/>
          <w:szCs w:val="28"/>
          <w:lang w:val="en-US"/>
        </w:rPr>
        <w:t>PHP</w:t>
      </w:r>
      <w:r w:rsidRPr="00562330">
        <w:rPr>
          <w:sz w:val="28"/>
          <w:szCs w:val="28"/>
        </w:rPr>
        <w:t xml:space="preserve"> </w:t>
      </w:r>
      <w:r w:rsidRPr="00562330">
        <w:rPr>
          <w:sz w:val="28"/>
          <w:szCs w:val="28"/>
          <w:lang w:val="en-US"/>
        </w:rPr>
        <w:t>b</w:t>
      </w:r>
      <w:r w:rsidRPr="00562330">
        <w:rPr>
          <w:sz w:val="28"/>
          <w:szCs w:val="28"/>
        </w:rPr>
        <w:t xml:space="preserve"> </w:t>
      </w:r>
      <w:r w:rsidRPr="00562330">
        <w:rPr>
          <w:sz w:val="28"/>
          <w:szCs w:val="28"/>
          <w:lang w:val="en-US"/>
        </w:rPr>
        <w:t>MySQL</w:t>
      </w:r>
      <w:r w:rsidRPr="00562330">
        <w:rPr>
          <w:sz w:val="28"/>
          <w:szCs w:val="28"/>
        </w:rPr>
        <w:t xml:space="preserve"> от новичка к профессионалу </w:t>
      </w:r>
      <w:proofErr w:type="gramStart"/>
      <w:r w:rsidRPr="00562330">
        <w:rPr>
          <w:sz w:val="28"/>
          <w:szCs w:val="28"/>
        </w:rPr>
        <w:t>М. :</w:t>
      </w:r>
      <w:proofErr w:type="gramEnd"/>
      <w:r w:rsidRPr="00562330">
        <w:rPr>
          <w:sz w:val="28"/>
          <w:szCs w:val="28"/>
        </w:rPr>
        <w:t xml:space="preserve"> Эксмо, 2013. – 384 с. – (Мировой компьютерный бестселлер).</w:t>
      </w:r>
    </w:p>
    <w:p w14:paraId="73F61252" w14:textId="77777777" w:rsidR="00562330" w:rsidRPr="00562330" w:rsidRDefault="00562330" w:rsidP="00562330">
      <w:pPr>
        <w:pStyle w:val="Default"/>
        <w:numPr>
          <w:ilvl w:val="0"/>
          <w:numId w:val="16"/>
        </w:numPr>
        <w:rPr>
          <w:sz w:val="28"/>
          <w:szCs w:val="28"/>
        </w:rPr>
      </w:pPr>
      <w:r w:rsidRPr="00562330">
        <w:rPr>
          <w:rFonts w:eastAsia="PMingLiU"/>
          <w:bCs/>
          <w:sz w:val="28"/>
          <w:szCs w:val="28"/>
        </w:rPr>
        <w:t>Кузнецов С.Д. Базы данных: учебник - М.: ВМК МГУКНОРУС, 2017.- 255 с.</w:t>
      </w:r>
    </w:p>
    <w:p w14:paraId="4229D318" w14:textId="77777777" w:rsidR="00562330" w:rsidRPr="00562330" w:rsidRDefault="00562330" w:rsidP="00562330">
      <w:pPr>
        <w:pStyle w:val="Default"/>
        <w:numPr>
          <w:ilvl w:val="0"/>
          <w:numId w:val="16"/>
        </w:numPr>
        <w:rPr>
          <w:sz w:val="28"/>
          <w:szCs w:val="28"/>
        </w:rPr>
      </w:pPr>
      <w:r w:rsidRPr="00562330">
        <w:rPr>
          <w:rFonts w:eastAsia="PMingLiU"/>
          <w:bCs/>
          <w:sz w:val="28"/>
          <w:szCs w:val="28"/>
        </w:rPr>
        <w:t xml:space="preserve">Кумскова, И. А. Базы данных: учебник для СПО / И. А. </w:t>
      </w:r>
      <w:proofErr w:type="gramStart"/>
      <w:r w:rsidRPr="00562330">
        <w:rPr>
          <w:rFonts w:eastAsia="PMingLiU"/>
          <w:bCs/>
          <w:sz w:val="28"/>
          <w:szCs w:val="28"/>
        </w:rPr>
        <w:t>Кумскова.-</w:t>
      </w:r>
      <w:proofErr w:type="gramEnd"/>
      <w:r w:rsidRPr="00562330">
        <w:rPr>
          <w:rFonts w:eastAsia="PMingLiU"/>
          <w:bCs/>
          <w:sz w:val="28"/>
          <w:szCs w:val="28"/>
        </w:rPr>
        <w:t xml:space="preserve"> М.: КНОРУС, 2016.-488 с.</w:t>
      </w:r>
    </w:p>
    <w:p w14:paraId="59940A92" w14:textId="77777777" w:rsidR="00562330" w:rsidRPr="00562330" w:rsidRDefault="00562330" w:rsidP="00562330">
      <w:pPr>
        <w:pStyle w:val="Default"/>
        <w:numPr>
          <w:ilvl w:val="0"/>
          <w:numId w:val="16"/>
        </w:numPr>
        <w:rPr>
          <w:sz w:val="28"/>
          <w:szCs w:val="28"/>
        </w:rPr>
      </w:pPr>
      <w:r w:rsidRPr="00562330">
        <w:rPr>
          <w:sz w:val="28"/>
          <w:szCs w:val="28"/>
        </w:rPr>
        <w:t xml:space="preserve">Кэмпбелл Лейн, </w:t>
      </w:r>
      <w:proofErr w:type="spellStart"/>
      <w:r w:rsidRPr="00562330">
        <w:rPr>
          <w:sz w:val="28"/>
          <w:szCs w:val="28"/>
        </w:rPr>
        <w:t>Мейджорс</w:t>
      </w:r>
      <w:proofErr w:type="spellEnd"/>
      <w:r w:rsidRPr="00562330">
        <w:rPr>
          <w:sz w:val="28"/>
          <w:szCs w:val="28"/>
        </w:rPr>
        <w:t xml:space="preserve"> Черити Базы данных. Инжиниринг надежности. — СПб.: Питер, 2020. — 304 с. — (Серия «Бестселлеры </w:t>
      </w:r>
      <w:proofErr w:type="spellStart"/>
      <w:r w:rsidRPr="00562330">
        <w:rPr>
          <w:sz w:val="28"/>
          <w:szCs w:val="28"/>
        </w:rPr>
        <w:t>O’Reilly</w:t>
      </w:r>
      <w:proofErr w:type="spellEnd"/>
      <w:r w:rsidRPr="00562330">
        <w:rPr>
          <w:sz w:val="28"/>
          <w:szCs w:val="28"/>
        </w:rPr>
        <w:t>»).</w:t>
      </w:r>
    </w:p>
    <w:p w14:paraId="1F666E7D" w14:textId="77777777" w:rsidR="00562330" w:rsidRPr="00562330" w:rsidRDefault="00562330" w:rsidP="00830F18">
      <w:pPr>
        <w:pStyle w:val="afa"/>
        <w:numPr>
          <w:ilvl w:val="0"/>
          <w:numId w:val="16"/>
        </w:numPr>
        <w:spacing w:before="0" w:after="0"/>
        <w:jc w:val="both"/>
        <w:rPr>
          <w:sz w:val="28"/>
          <w:szCs w:val="28"/>
        </w:rPr>
      </w:pPr>
      <w:proofErr w:type="spellStart"/>
      <w:r w:rsidRPr="00562330">
        <w:rPr>
          <w:color w:val="000000"/>
          <w:sz w:val="28"/>
          <w:szCs w:val="28"/>
          <w:shd w:val="clear" w:color="auto" w:fill="FFFFFF"/>
        </w:rPr>
        <w:t>Нейгел</w:t>
      </w:r>
      <w:proofErr w:type="spellEnd"/>
      <w:r w:rsidRPr="00562330">
        <w:rPr>
          <w:color w:val="000000"/>
          <w:sz w:val="28"/>
          <w:szCs w:val="28"/>
          <w:shd w:val="clear" w:color="auto" w:fill="FFFFFF"/>
        </w:rPr>
        <w:t xml:space="preserve"> Кристиан, </w:t>
      </w:r>
      <w:proofErr w:type="spellStart"/>
      <w:r w:rsidRPr="00562330">
        <w:rPr>
          <w:color w:val="000000"/>
          <w:sz w:val="28"/>
          <w:szCs w:val="28"/>
          <w:shd w:val="clear" w:color="auto" w:fill="FFFFFF"/>
        </w:rPr>
        <w:t>Ивьен</w:t>
      </w:r>
      <w:proofErr w:type="spellEnd"/>
      <w:r w:rsidRPr="00562330">
        <w:rPr>
          <w:color w:val="000000"/>
          <w:sz w:val="28"/>
          <w:szCs w:val="28"/>
          <w:shd w:val="clear" w:color="auto" w:fill="FFFFFF"/>
        </w:rPr>
        <w:t xml:space="preserve"> Билл, </w:t>
      </w:r>
      <w:proofErr w:type="spellStart"/>
      <w:r w:rsidRPr="00562330">
        <w:rPr>
          <w:color w:val="000000"/>
          <w:sz w:val="28"/>
          <w:szCs w:val="28"/>
          <w:shd w:val="clear" w:color="auto" w:fill="FFFFFF"/>
        </w:rPr>
        <w:t>Глинн</w:t>
      </w:r>
      <w:proofErr w:type="spellEnd"/>
      <w:r w:rsidRPr="00562330">
        <w:rPr>
          <w:color w:val="000000"/>
          <w:sz w:val="28"/>
          <w:szCs w:val="28"/>
          <w:shd w:val="clear" w:color="auto" w:fill="FFFFFF"/>
        </w:rPr>
        <w:t xml:space="preserve"> Джей, Уотсон Карчи, Скиннер Морган C# 5.0 и платформа .NET 4.5 для профессионалов; Вильямс - М., 2014. – </w:t>
      </w:r>
      <w:r w:rsidRPr="00562330">
        <w:rPr>
          <w:rStyle w:val="aff1"/>
          <w:b w:val="0"/>
          <w:sz w:val="28"/>
          <w:szCs w:val="28"/>
          <w:shd w:val="clear" w:color="auto" w:fill="FFFFFF"/>
        </w:rPr>
        <w:t>693</w:t>
      </w:r>
      <w:r w:rsidRPr="00562330">
        <w:rPr>
          <w:b/>
          <w:color w:val="000000"/>
          <w:sz w:val="28"/>
          <w:szCs w:val="28"/>
          <w:shd w:val="clear" w:color="auto" w:fill="FFFFFF"/>
        </w:rPr>
        <w:t xml:space="preserve"> </w:t>
      </w:r>
      <w:r w:rsidRPr="00562330">
        <w:rPr>
          <w:color w:val="000000"/>
          <w:sz w:val="28"/>
          <w:szCs w:val="28"/>
          <w:shd w:val="clear" w:color="auto" w:fill="FFFFFF"/>
        </w:rPr>
        <w:t>c.</w:t>
      </w:r>
    </w:p>
    <w:p w14:paraId="37A97705" w14:textId="77777777" w:rsidR="00562330" w:rsidRPr="00562330" w:rsidRDefault="00562330" w:rsidP="00562330">
      <w:pPr>
        <w:pStyle w:val="Default"/>
        <w:numPr>
          <w:ilvl w:val="0"/>
          <w:numId w:val="16"/>
        </w:numPr>
        <w:rPr>
          <w:sz w:val="28"/>
          <w:szCs w:val="28"/>
        </w:rPr>
      </w:pPr>
      <w:r w:rsidRPr="00562330">
        <w:rPr>
          <w:sz w:val="28"/>
          <w:szCs w:val="28"/>
        </w:rPr>
        <w:lastRenderedPageBreak/>
        <w:t xml:space="preserve">Нестеров, С. А. Базы </w:t>
      </w:r>
      <w:proofErr w:type="gramStart"/>
      <w:r w:rsidRPr="00562330">
        <w:rPr>
          <w:sz w:val="28"/>
          <w:szCs w:val="28"/>
        </w:rPr>
        <w:t>данных :</w:t>
      </w:r>
      <w:proofErr w:type="gramEnd"/>
      <w:r w:rsidRPr="00562330">
        <w:rPr>
          <w:sz w:val="28"/>
          <w:szCs w:val="28"/>
        </w:rPr>
        <w:t xml:space="preserve"> учебник и практикум для СПО / С. А. Нестеров. — </w:t>
      </w:r>
      <w:proofErr w:type="gramStart"/>
      <w:r w:rsidRPr="00562330">
        <w:rPr>
          <w:sz w:val="28"/>
          <w:szCs w:val="28"/>
        </w:rPr>
        <w:t>М. :</w:t>
      </w:r>
      <w:proofErr w:type="gramEnd"/>
      <w:r w:rsidRPr="00562330">
        <w:rPr>
          <w:sz w:val="28"/>
          <w:szCs w:val="28"/>
        </w:rPr>
        <w:t xml:space="preserve"> Издательство </w:t>
      </w:r>
      <w:proofErr w:type="spellStart"/>
      <w:r w:rsidRPr="00562330">
        <w:rPr>
          <w:sz w:val="28"/>
          <w:szCs w:val="28"/>
        </w:rPr>
        <w:t>Юрайт</w:t>
      </w:r>
      <w:proofErr w:type="spellEnd"/>
      <w:r w:rsidRPr="00562330">
        <w:rPr>
          <w:sz w:val="28"/>
          <w:szCs w:val="28"/>
        </w:rPr>
        <w:t>, 2019. — 230 с. — (</w:t>
      </w:r>
      <w:proofErr w:type="gramStart"/>
      <w:r w:rsidRPr="00562330">
        <w:rPr>
          <w:sz w:val="28"/>
          <w:szCs w:val="28"/>
        </w:rPr>
        <w:t>Серия :</w:t>
      </w:r>
      <w:proofErr w:type="gramEnd"/>
      <w:r w:rsidRPr="00562330">
        <w:rPr>
          <w:sz w:val="28"/>
          <w:szCs w:val="28"/>
        </w:rPr>
        <w:t xml:space="preserve"> </w:t>
      </w:r>
      <w:proofErr w:type="spellStart"/>
      <w:r w:rsidRPr="00562330">
        <w:rPr>
          <w:sz w:val="28"/>
          <w:szCs w:val="28"/>
        </w:rPr>
        <w:t>Профессио</w:t>
      </w:r>
      <w:proofErr w:type="spellEnd"/>
      <w:r w:rsidRPr="00562330">
        <w:rPr>
          <w:sz w:val="28"/>
          <w:szCs w:val="28"/>
        </w:rPr>
        <w:t xml:space="preserve"> </w:t>
      </w:r>
      <w:proofErr w:type="spellStart"/>
      <w:r w:rsidRPr="00562330">
        <w:rPr>
          <w:sz w:val="28"/>
          <w:szCs w:val="28"/>
        </w:rPr>
        <w:t>нальное</w:t>
      </w:r>
      <w:proofErr w:type="spellEnd"/>
      <w:r w:rsidRPr="00562330">
        <w:rPr>
          <w:sz w:val="28"/>
          <w:szCs w:val="28"/>
        </w:rPr>
        <w:t xml:space="preserve"> образование)</w:t>
      </w:r>
    </w:p>
    <w:p w14:paraId="7B47CAD6" w14:textId="77777777" w:rsidR="00562330" w:rsidRPr="00562330" w:rsidRDefault="00562330" w:rsidP="00830F18">
      <w:pPr>
        <w:pStyle w:val="afa"/>
        <w:numPr>
          <w:ilvl w:val="0"/>
          <w:numId w:val="16"/>
        </w:numPr>
        <w:spacing w:before="0" w:after="0"/>
        <w:jc w:val="both"/>
        <w:rPr>
          <w:sz w:val="28"/>
          <w:szCs w:val="28"/>
        </w:rPr>
      </w:pPr>
      <w:proofErr w:type="spellStart"/>
      <w:r w:rsidRPr="00562330">
        <w:rPr>
          <w:sz w:val="28"/>
          <w:szCs w:val="28"/>
          <w:shd w:val="clear" w:color="auto" w:fill="FFFFFF"/>
        </w:rPr>
        <w:t>Постолит</w:t>
      </w:r>
      <w:proofErr w:type="spellEnd"/>
      <w:r w:rsidRPr="00562330">
        <w:rPr>
          <w:sz w:val="28"/>
          <w:szCs w:val="28"/>
          <w:shd w:val="clear" w:color="auto" w:fill="FFFFFF"/>
        </w:rPr>
        <w:t xml:space="preserve"> Visual Studio .NET: разработка приложений баз данных / </w:t>
      </w:r>
      <w:proofErr w:type="spellStart"/>
      <w:r w:rsidRPr="00562330">
        <w:rPr>
          <w:sz w:val="28"/>
          <w:szCs w:val="28"/>
          <w:shd w:val="clear" w:color="auto" w:fill="FFFFFF"/>
        </w:rPr>
        <w:t>Постолит</w:t>
      </w:r>
      <w:proofErr w:type="spellEnd"/>
      <w:r w:rsidRPr="00562330">
        <w:rPr>
          <w:sz w:val="28"/>
          <w:szCs w:val="28"/>
          <w:shd w:val="clear" w:color="auto" w:fill="FFFFFF"/>
        </w:rPr>
        <w:t xml:space="preserve">, Анатолий. - М.: СПб: БХВ, </w:t>
      </w:r>
      <w:r w:rsidRPr="00562330">
        <w:rPr>
          <w:rStyle w:val="aff1"/>
          <w:b w:val="0"/>
          <w:sz w:val="28"/>
          <w:szCs w:val="28"/>
          <w:shd w:val="clear" w:color="auto" w:fill="FFFFFF"/>
        </w:rPr>
        <w:t>2015</w:t>
      </w:r>
      <w:r w:rsidRPr="00562330">
        <w:rPr>
          <w:b/>
          <w:sz w:val="28"/>
          <w:szCs w:val="28"/>
          <w:shd w:val="clear" w:color="auto" w:fill="FFFFFF"/>
        </w:rPr>
        <w:t xml:space="preserve">. - </w:t>
      </w:r>
      <w:r w:rsidRPr="00562330">
        <w:rPr>
          <w:rStyle w:val="aff1"/>
          <w:b w:val="0"/>
          <w:sz w:val="28"/>
          <w:szCs w:val="28"/>
          <w:shd w:val="clear" w:color="auto" w:fill="FFFFFF"/>
        </w:rPr>
        <w:t>240</w:t>
      </w:r>
      <w:r w:rsidRPr="00562330">
        <w:rPr>
          <w:sz w:val="28"/>
          <w:szCs w:val="28"/>
          <w:shd w:val="clear" w:color="auto" w:fill="FFFFFF"/>
        </w:rPr>
        <w:t xml:space="preserve"> c.</w:t>
      </w:r>
      <w:r w:rsidRPr="00562330">
        <w:rPr>
          <w:sz w:val="28"/>
          <w:szCs w:val="28"/>
        </w:rPr>
        <w:t xml:space="preserve"> Васильев, А.Н. Программирование на C# для начинающих. Особенности языка / А.Н. Васильев. - М.: ЭКСМО, 2017. - 128 c.</w:t>
      </w:r>
    </w:p>
    <w:p w14:paraId="0C3D73A6" w14:textId="77777777" w:rsidR="00562330" w:rsidRPr="00562330" w:rsidRDefault="00562330" w:rsidP="00830F18">
      <w:pPr>
        <w:pStyle w:val="afa"/>
        <w:numPr>
          <w:ilvl w:val="0"/>
          <w:numId w:val="16"/>
        </w:numPr>
        <w:spacing w:before="0" w:after="0"/>
        <w:jc w:val="both"/>
        <w:rPr>
          <w:sz w:val="28"/>
          <w:szCs w:val="28"/>
        </w:rPr>
      </w:pPr>
      <w:r w:rsidRPr="00562330">
        <w:rPr>
          <w:color w:val="000000"/>
          <w:sz w:val="28"/>
          <w:szCs w:val="28"/>
          <w:shd w:val="clear" w:color="auto" w:fill="FFFFFF"/>
        </w:rPr>
        <w:t xml:space="preserve">Рихтер Джеффри CLR </w:t>
      </w:r>
      <w:proofErr w:type="spellStart"/>
      <w:r w:rsidRPr="00562330">
        <w:rPr>
          <w:color w:val="000000"/>
          <w:sz w:val="28"/>
          <w:szCs w:val="28"/>
          <w:shd w:val="clear" w:color="auto" w:fill="FFFFFF"/>
        </w:rPr>
        <w:t>via</w:t>
      </w:r>
      <w:proofErr w:type="spellEnd"/>
      <w:r w:rsidRPr="00562330">
        <w:rPr>
          <w:color w:val="000000"/>
          <w:sz w:val="28"/>
          <w:szCs w:val="28"/>
          <w:shd w:val="clear" w:color="auto" w:fill="FFFFFF"/>
        </w:rPr>
        <w:t xml:space="preserve"> C#. Программирование на платформе Microsoft.NET Framework 4.5 на языке C#; Питер - М., 2016. - 896 c.</w:t>
      </w:r>
    </w:p>
    <w:p w14:paraId="2C8A5D2E" w14:textId="77777777" w:rsidR="00562330" w:rsidRPr="00562330" w:rsidRDefault="00562330" w:rsidP="00562330">
      <w:pPr>
        <w:pStyle w:val="Default"/>
        <w:numPr>
          <w:ilvl w:val="0"/>
          <w:numId w:val="16"/>
        </w:numPr>
        <w:rPr>
          <w:sz w:val="28"/>
          <w:szCs w:val="28"/>
        </w:rPr>
      </w:pPr>
      <w:r w:rsidRPr="00562330">
        <w:rPr>
          <w:sz w:val="28"/>
          <w:szCs w:val="28"/>
        </w:rPr>
        <w:t>Семакин И. Г. Основы программирования и баз данных: учебник для студентов учреждений среднего профессионального образования. - 2-е издание, стереотипное. - Москва: Академия, 2017. 219 с.</w:t>
      </w:r>
    </w:p>
    <w:p w14:paraId="53257830" w14:textId="77777777" w:rsidR="00562330" w:rsidRPr="00562330" w:rsidRDefault="00562330" w:rsidP="00830F18">
      <w:pPr>
        <w:pStyle w:val="ad"/>
        <w:numPr>
          <w:ilvl w:val="0"/>
          <w:numId w:val="16"/>
        </w:numPr>
        <w:spacing w:before="0" w:after="0"/>
        <w:jc w:val="both"/>
        <w:rPr>
          <w:sz w:val="28"/>
          <w:szCs w:val="28"/>
        </w:rPr>
      </w:pPr>
      <w:r w:rsidRPr="00562330">
        <w:rPr>
          <w:sz w:val="28"/>
          <w:szCs w:val="28"/>
        </w:rPr>
        <w:t xml:space="preserve">Советов, Б.Я. Базы данных: теория и практика: / Б.Я. Советов, В.В. </w:t>
      </w:r>
      <w:proofErr w:type="spellStart"/>
      <w:r w:rsidRPr="00562330">
        <w:rPr>
          <w:sz w:val="28"/>
          <w:szCs w:val="28"/>
        </w:rPr>
        <w:t>Цехановский</w:t>
      </w:r>
      <w:proofErr w:type="spellEnd"/>
      <w:r w:rsidRPr="00562330">
        <w:rPr>
          <w:sz w:val="28"/>
          <w:szCs w:val="28"/>
        </w:rPr>
        <w:t xml:space="preserve">, В.Д. Чертовской. - М.: </w:t>
      </w:r>
      <w:proofErr w:type="spellStart"/>
      <w:r w:rsidRPr="00562330">
        <w:rPr>
          <w:sz w:val="28"/>
          <w:szCs w:val="28"/>
        </w:rPr>
        <w:t>Юрайт</w:t>
      </w:r>
      <w:proofErr w:type="spellEnd"/>
      <w:r w:rsidRPr="00562330">
        <w:rPr>
          <w:sz w:val="28"/>
          <w:szCs w:val="28"/>
        </w:rPr>
        <w:t>, 2013. - 463 c.</w:t>
      </w:r>
    </w:p>
    <w:p w14:paraId="5F80B868" w14:textId="77777777" w:rsidR="00562330" w:rsidRPr="00562330" w:rsidRDefault="00562330" w:rsidP="00830F18">
      <w:pPr>
        <w:pStyle w:val="afa"/>
        <w:numPr>
          <w:ilvl w:val="0"/>
          <w:numId w:val="16"/>
        </w:numPr>
        <w:spacing w:before="0" w:after="0"/>
        <w:jc w:val="both"/>
        <w:rPr>
          <w:sz w:val="28"/>
          <w:szCs w:val="28"/>
        </w:rPr>
      </w:pPr>
      <w:proofErr w:type="spellStart"/>
      <w:r w:rsidRPr="00562330">
        <w:rPr>
          <w:color w:val="000000"/>
          <w:sz w:val="28"/>
          <w:szCs w:val="28"/>
          <w:shd w:val="clear" w:color="auto" w:fill="FFFFFF"/>
        </w:rPr>
        <w:t>Тернстрем</w:t>
      </w:r>
      <w:proofErr w:type="spellEnd"/>
      <w:r w:rsidRPr="00562330">
        <w:rPr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562330">
        <w:rPr>
          <w:color w:val="000000"/>
          <w:sz w:val="28"/>
          <w:szCs w:val="28"/>
          <w:shd w:val="clear" w:color="auto" w:fill="FFFFFF"/>
        </w:rPr>
        <w:t>Т</w:t>
      </w:r>
      <w:r w:rsidRPr="00562330">
        <w:rPr>
          <w:color w:val="000000"/>
          <w:sz w:val="28"/>
          <w:szCs w:val="28"/>
          <w:shd w:val="clear" w:color="auto" w:fill="FFFFFF"/>
          <w:lang w:val="en-US"/>
        </w:rPr>
        <w:t xml:space="preserve">. Microsoft SQL Server 2008. </w:t>
      </w:r>
      <w:r w:rsidRPr="00562330">
        <w:rPr>
          <w:color w:val="000000"/>
          <w:sz w:val="28"/>
          <w:szCs w:val="28"/>
          <w:shd w:val="clear" w:color="auto" w:fill="FFFFFF"/>
        </w:rPr>
        <w:t xml:space="preserve">Разработка баз данных. Учебный курс Microsoft (+ CD-ROM) / Т. </w:t>
      </w:r>
      <w:proofErr w:type="spellStart"/>
      <w:r w:rsidRPr="00562330">
        <w:rPr>
          <w:color w:val="000000"/>
          <w:sz w:val="28"/>
          <w:szCs w:val="28"/>
          <w:shd w:val="clear" w:color="auto" w:fill="FFFFFF"/>
        </w:rPr>
        <w:t>Тернстрем</w:t>
      </w:r>
      <w:proofErr w:type="spellEnd"/>
      <w:r w:rsidRPr="00562330">
        <w:rPr>
          <w:color w:val="000000"/>
          <w:sz w:val="28"/>
          <w:szCs w:val="28"/>
          <w:shd w:val="clear" w:color="auto" w:fill="FFFFFF"/>
        </w:rPr>
        <w:t xml:space="preserve">. - М.: Русская Редакция, </w:t>
      </w:r>
      <w:r w:rsidRPr="00562330">
        <w:rPr>
          <w:rStyle w:val="aff1"/>
          <w:sz w:val="28"/>
          <w:szCs w:val="28"/>
          <w:shd w:val="clear" w:color="auto" w:fill="FFFFFF"/>
        </w:rPr>
        <w:t>2015</w:t>
      </w:r>
      <w:r w:rsidRPr="00562330">
        <w:rPr>
          <w:color w:val="000000"/>
          <w:sz w:val="28"/>
          <w:szCs w:val="28"/>
          <w:shd w:val="clear" w:color="auto" w:fill="FFFFFF"/>
        </w:rPr>
        <w:t xml:space="preserve">. - </w:t>
      </w:r>
      <w:r w:rsidRPr="00562330">
        <w:rPr>
          <w:rStyle w:val="aff1"/>
          <w:b w:val="0"/>
          <w:sz w:val="28"/>
          <w:szCs w:val="28"/>
          <w:shd w:val="clear" w:color="auto" w:fill="FFFFFF"/>
        </w:rPr>
        <w:t>825</w:t>
      </w:r>
      <w:r w:rsidRPr="00562330">
        <w:rPr>
          <w:color w:val="000000"/>
          <w:sz w:val="28"/>
          <w:szCs w:val="28"/>
          <w:shd w:val="clear" w:color="auto" w:fill="FFFFFF"/>
        </w:rPr>
        <w:t xml:space="preserve"> c.</w:t>
      </w:r>
    </w:p>
    <w:p w14:paraId="682F47FE" w14:textId="77777777" w:rsidR="00562330" w:rsidRPr="00562330" w:rsidRDefault="00562330" w:rsidP="00830F18">
      <w:pPr>
        <w:pStyle w:val="Default"/>
        <w:numPr>
          <w:ilvl w:val="0"/>
          <w:numId w:val="16"/>
        </w:numPr>
        <w:jc w:val="both"/>
        <w:rPr>
          <w:sz w:val="28"/>
          <w:szCs w:val="28"/>
        </w:rPr>
      </w:pPr>
      <w:r w:rsidRPr="00562330">
        <w:rPr>
          <w:sz w:val="28"/>
          <w:szCs w:val="28"/>
        </w:rPr>
        <w:t xml:space="preserve">Федорова Г. Разработка, администрирование и защита баз </w:t>
      </w:r>
      <w:proofErr w:type="gramStart"/>
      <w:r w:rsidRPr="00562330">
        <w:rPr>
          <w:sz w:val="28"/>
          <w:szCs w:val="28"/>
        </w:rPr>
        <w:t>данных :</w:t>
      </w:r>
      <w:proofErr w:type="gramEnd"/>
      <w:r w:rsidRPr="00562330">
        <w:rPr>
          <w:sz w:val="28"/>
          <w:szCs w:val="28"/>
        </w:rPr>
        <w:t xml:space="preserve"> учебник для студентов учреждений среднего профессионального образования -  М .: Издательский центр «Академия», 2017. — 286 с.</w:t>
      </w:r>
    </w:p>
    <w:p w14:paraId="78E9CFC9" w14:textId="77777777" w:rsidR="00562330" w:rsidRPr="00562330" w:rsidRDefault="00562330" w:rsidP="00830F18">
      <w:pPr>
        <w:pStyle w:val="24"/>
        <w:numPr>
          <w:ilvl w:val="0"/>
          <w:numId w:val="16"/>
        </w:numPr>
        <w:suppressAutoHyphens w:val="0"/>
        <w:spacing w:after="0" w:line="240" w:lineRule="auto"/>
        <w:jc w:val="both"/>
        <w:rPr>
          <w:bCs/>
          <w:sz w:val="28"/>
          <w:szCs w:val="28"/>
        </w:rPr>
      </w:pPr>
      <w:r w:rsidRPr="00562330">
        <w:rPr>
          <w:sz w:val="28"/>
          <w:szCs w:val="28"/>
        </w:rPr>
        <w:t xml:space="preserve">Федорова, Г.Н. Основы проектирования баз данных учебное пособие для студ. </w:t>
      </w:r>
      <w:proofErr w:type="spellStart"/>
      <w:r w:rsidRPr="00562330">
        <w:rPr>
          <w:sz w:val="28"/>
          <w:szCs w:val="28"/>
        </w:rPr>
        <w:t>учрежд</w:t>
      </w:r>
      <w:proofErr w:type="spellEnd"/>
      <w:r w:rsidRPr="00562330">
        <w:rPr>
          <w:sz w:val="28"/>
          <w:szCs w:val="28"/>
        </w:rPr>
        <w:t xml:space="preserve">. СПО / </w:t>
      </w:r>
      <w:proofErr w:type="spellStart"/>
      <w:r w:rsidRPr="00562330">
        <w:rPr>
          <w:sz w:val="28"/>
          <w:szCs w:val="28"/>
        </w:rPr>
        <w:t>Г.Н.Федорова</w:t>
      </w:r>
      <w:proofErr w:type="spellEnd"/>
      <w:r w:rsidRPr="00562330">
        <w:rPr>
          <w:sz w:val="28"/>
          <w:szCs w:val="28"/>
        </w:rPr>
        <w:t xml:space="preserve">. - М.: Академия, 2014. </w:t>
      </w:r>
    </w:p>
    <w:p w14:paraId="3CD53D2B" w14:textId="77777777" w:rsidR="00562330" w:rsidRPr="00562330" w:rsidRDefault="00562330" w:rsidP="00830F18">
      <w:pPr>
        <w:pStyle w:val="24"/>
        <w:numPr>
          <w:ilvl w:val="0"/>
          <w:numId w:val="16"/>
        </w:numPr>
        <w:suppressAutoHyphens w:val="0"/>
        <w:spacing w:after="0" w:line="240" w:lineRule="auto"/>
        <w:jc w:val="both"/>
        <w:rPr>
          <w:bCs/>
          <w:sz w:val="28"/>
          <w:szCs w:val="28"/>
        </w:rPr>
      </w:pPr>
      <w:r w:rsidRPr="00562330">
        <w:rPr>
          <w:sz w:val="28"/>
          <w:szCs w:val="28"/>
        </w:rPr>
        <w:t xml:space="preserve">Федорова, Г.Н. Разработка и администрирование баз данных: учебник / </w:t>
      </w:r>
      <w:proofErr w:type="spellStart"/>
      <w:r w:rsidRPr="00562330">
        <w:rPr>
          <w:sz w:val="28"/>
          <w:szCs w:val="28"/>
        </w:rPr>
        <w:t>Г.Н.Федорова</w:t>
      </w:r>
      <w:proofErr w:type="spellEnd"/>
      <w:r w:rsidRPr="00562330">
        <w:rPr>
          <w:sz w:val="28"/>
          <w:szCs w:val="28"/>
        </w:rPr>
        <w:t xml:space="preserve">. - М.: Академия, 2015. </w:t>
      </w:r>
    </w:p>
    <w:p w14:paraId="5B986ADE" w14:textId="77777777" w:rsidR="00562330" w:rsidRPr="00562330" w:rsidRDefault="00562330" w:rsidP="00830F18">
      <w:pPr>
        <w:pStyle w:val="afa"/>
        <w:numPr>
          <w:ilvl w:val="0"/>
          <w:numId w:val="16"/>
        </w:numPr>
        <w:spacing w:before="0" w:after="0"/>
        <w:jc w:val="both"/>
        <w:rPr>
          <w:sz w:val="28"/>
          <w:szCs w:val="28"/>
        </w:rPr>
      </w:pPr>
      <w:r w:rsidRPr="00562330">
        <w:rPr>
          <w:color w:val="000000"/>
          <w:sz w:val="28"/>
          <w:szCs w:val="28"/>
          <w:shd w:val="clear" w:color="auto" w:fill="FFFFFF"/>
        </w:rPr>
        <w:t>Фримен Адам ASP.NET MVC 5 с примерами на C# 5.0 для профессионалов; Вильямс - М., 2015. - 736 c.</w:t>
      </w:r>
    </w:p>
    <w:p w14:paraId="0148B519" w14:textId="77777777" w:rsidR="00562330" w:rsidRPr="00562330" w:rsidRDefault="00562330" w:rsidP="00830F18">
      <w:pPr>
        <w:pStyle w:val="Default"/>
        <w:numPr>
          <w:ilvl w:val="0"/>
          <w:numId w:val="16"/>
        </w:numPr>
        <w:jc w:val="both"/>
        <w:rPr>
          <w:sz w:val="28"/>
          <w:szCs w:val="28"/>
        </w:rPr>
      </w:pPr>
      <w:proofErr w:type="spellStart"/>
      <w:r w:rsidRPr="00562330">
        <w:rPr>
          <w:sz w:val="28"/>
          <w:szCs w:val="28"/>
        </w:rPr>
        <w:t>Фуфаев</w:t>
      </w:r>
      <w:proofErr w:type="spellEnd"/>
      <w:r w:rsidRPr="00562330">
        <w:rPr>
          <w:sz w:val="28"/>
          <w:szCs w:val="28"/>
        </w:rPr>
        <w:t xml:space="preserve"> Э. В. Базы </w:t>
      </w:r>
      <w:proofErr w:type="gramStart"/>
      <w:r w:rsidRPr="00562330">
        <w:rPr>
          <w:sz w:val="28"/>
          <w:szCs w:val="28"/>
        </w:rPr>
        <w:t>данных :</w:t>
      </w:r>
      <w:proofErr w:type="gramEnd"/>
      <w:r w:rsidRPr="00562330">
        <w:rPr>
          <w:sz w:val="28"/>
          <w:szCs w:val="28"/>
        </w:rPr>
        <w:t xml:space="preserve"> учеб. пособие дли студ. учреждений сред, проф. образования / Э. </w:t>
      </w:r>
      <w:proofErr w:type="spellStart"/>
      <w:r w:rsidRPr="00562330">
        <w:rPr>
          <w:sz w:val="28"/>
          <w:szCs w:val="28"/>
        </w:rPr>
        <w:t>В.Фуфаев</w:t>
      </w:r>
      <w:proofErr w:type="spellEnd"/>
      <w:r w:rsidRPr="00562330">
        <w:rPr>
          <w:sz w:val="28"/>
          <w:szCs w:val="28"/>
        </w:rPr>
        <w:t xml:space="preserve">, Д. </w:t>
      </w:r>
      <w:proofErr w:type="spellStart"/>
      <w:r w:rsidRPr="00562330">
        <w:rPr>
          <w:sz w:val="28"/>
          <w:szCs w:val="28"/>
        </w:rPr>
        <w:t>Э.Фуфаев</w:t>
      </w:r>
      <w:proofErr w:type="spellEnd"/>
      <w:r w:rsidRPr="00562330">
        <w:rPr>
          <w:sz w:val="28"/>
          <w:szCs w:val="28"/>
        </w:rPr>
        <w:t xml:space="preserve">. — 7-е изд., стер. — </w:t>
      </w:r>
      <w:proofErr w:type="gramStart"/>
      <w:r w:rsidRPr="00562330">
        <w:rPr>
          <w:sz w:val="28"/>
          <w:szCs w:val="28"/>
        </w:rPr>
        <w:t>М .</w:t>
      </w:r>
      <w:proofErr w:type="gramEnd"/>
      <w:r w:rsidRPr="00562330">
        <w:rPr>
          <w:sz w:val="28"/>
          <w:szCs w:val="28"/>
        </w:rPr>
        <w:t>: Издательский центр «Академия», 2012. — 320 с.</w:t>
      </w:r>
    </w:p>
    <w:p w14:paraId="5D582984" w14:textId="77777777" w:rsidR="00562330" w:rsidRPr="00562330" w:rsidRDefault="00562330" w:rsidP="00562330">
      <w:pPr>
        <w:pStyle w:val="24"/>
        <w:numPr>
          <w:ilvl w:val="0"/>
          <w:numId w:val="16"/>
        </w:numPr>
        <w:suppressAutoHyphens w:val="0"/>
        <w:spacing w:after="0" w:line="240" w:lineRule="auto"/>
        <w:jc w:val="both"/>
        <w:rPr>
          <w:bCs/>
          <w:sz w:val="28"/>
          <w:szCs w:val="28"/>
        </w:rPr>
      </w:pPr>
      <w:r w:rsidRPr="00562330">
        <w:rPr>
          <w:sz w:val="28"/>
          <w:szCs w:val="28"/>
        </w:rPr>
        <w:t xml:space="preserve">Шварц Б., Зайцев П., Ткаченко В. MySQL по максимуму. 3-е изд. - СПб.: Питер, 2018. - 864 с. - (Серия «Бестселлеры </w:t>
      </w:r>
      <w:proofErr w:type="spellStart"/>
      <w:r w:rsidRPr="00562330">
        <w:rPr>
          <w:sz w:val="28"/>
          <w:szCs w:val="28"/>
        </w:rPr>
        <w:t>O'Reilly</w:t>
      </w:r>
      <w:proofErr w:type="spellEnd"/>
      <w:r w:rsidRPr="00562330">
        <w:rPr>
          <w:sz w:val="28"/>
          <w:szCs w:val="28"/>
        </w:rPr>
        <w:t>»).</w:t>
      </w:r>
    </w:p>
    <w:p w14:paraId="1A3D97F4" w14:textId="77777777" w:rsidR="001A322B" w:rsidRPr="00872C0F" w:rsidRDefault="001A322B" w:rsidP="00872C0F">
      <w:pPr>
        <w:pStyle w:val="afa"/>
        <w:spacing w:before="0" w:after="0"/>
        <w:ind w:left="720" w:firstLine="0"/>
        <w:jc w:val="both"/>
        <w:rPr>
          <w:szCs w:val="28"/>
        </w:rPr>
      </w:pPr>
    </w:p>
    <w:p w14:paraId="47FB3944" w14:textId="77777777" w:rsidR="00A97717" w:rsidRPr="00A81629" w:rsidRDefault="00A97717" w:rsidP="00872C0F">
      <w:pPr>
        <w:suppressAutoHyphens w:val="0"/>
        <w:spacing w:before="240" w:after="120"/>
        <w:ind w:firstLine="709"/>
        <w:jc w:val="center"/>
        <w:rPr>
          <w:b/>
          <w:color w:val="000000"/>
          <w:sz w:val="28"/>
          <w:szCs w:val="22"/>
        </w:rPr>
      </w:pPr>
      <w:r w:rsidRPr="00A81629">
        <w:rPr>
          <w:b/>
          <w:color w:val="000000"/>
          <w:sz w:val="28"/>
          <w:szCs w:val="22"/>
        </w:rPr>
        <w:t>Интернет</w:t>
      </w:r>
      <w:r w:rsidRPr="00A81629">
        <w:rPr>
          <w:b/>
          <w:color w:val="000000"/>
          <w:sz w:val="28"/>
          <w:szCs w:val="22"/>
          <w:lang w:val="en-US"/>
        </w:rPr>
        <w:t>-</w:t>
      </w:r>
      <w:r w:rsidRPr="00A81629">
        <w:rPr>
          <w:b/>
          <w:color w:val="000000"/>
          <w:sz w:val="28"/>
          <w:szCs w:val="22"/>
        </w:rPr>
        <w:t>ресурсы</w:t>
      </w:r>
    </w:p>
    <w:p w14:paraId="172B5CA2" w14:textId="07E3E3BE" w:rsidR="007523E9" w:rsidRPr="00E749F4" w:rsidRDefault="007523E9" w:rsidP="00E749F4">
      <w:pPr>
        <w:pStyle w:val="afa"/>
        <w:numPr>
          <w:ilvl w:val="0"/>
          <w:numId w:val="17"/>
        </w:numPr>
        <w:spacing w:before="0"/>
        <w:rPr>
          <w:bCs/>
          <w:sz w:val="28"/>
          <w:szCs w:val="28"/>
        </w:rPr>
      </w:pPr>
      <w:r w:rsidRPr="00AC08FF">
        <w:rPr>
          <w:bCs/>
          <w:sz w:val="28"/>
          <w:szCs w:val="28"/>
        </w:rPr>
        <w:t xml:space="preserve">Форум программистов и сисадминов </w:t>
      </w:r>
      <w:proofErr w:type="spellStart"/>
      <w:r w:rsidRPr="00AC08FF">
        <w:rPr>
          <w:bCs/>
          <w:sz w:val="28"/>
          <w:szCs w:val="28"/>
        </w:rPr>
        <w:t>Киберфорум</w:t>
      </w:r>
      <w:proofErr w:type="spellEnd"/>
      <w:r>
        <w:rPr>
          <w:bCs/>
          <w:sz w:val="28"/>
          <w:szCs w:val="28"/>
        </w:rPr>
        <w:t xml:space="preserve"> - </w:t>
      </w:r>
      <w:r w:rsidRPr="00AC08FF">
        <w:rPr>
          <w:bCs/>
          <w:sz w:val="28"/>
          <w:szCs w:val="28"/>
        </w:rPr>
        <w:t>https://www.cyberforum.ru</w:t>
      </w:r>
    </w:p>
    <w:p w14:paraId="1474878B" w14:textId="584D0456" w:rsidR="00E46259" w:rsidRDefault="00E46259">
      <w:pPr>
        <w:suppressAutoHyphens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7E11A358" w14:textId="5220F28B" w:rsidR="00E46259" w:rsidRDefault="00E46259" w:rsidP="00E46259">
      <w:pPr>
        <w:pStyle w:val="1"/>
        <w:numPr>
          <w:ilvl w:val="0"/>
          <w:numId w:val="20"/>
        </w:numPr>
        <w:jc w:val="center"/>
        <w:rPr>
          <w:b/>
          <w:sz w:val="32"/>
        </w:rPr>
      </w:pPr>
      <w:bookmarkStart w:id="20" w:name="_Toc33881774"/>
      <w:r>
        <w:rPr>
          <w:b/>
          <w:sz w:val="32"/>
        </w:rPr>
        <w:lastRenderedPageBreak/>
        <w:t>Приложение</w:t>
      </w:r>
      <w:bookmarkEnd w:id="20"/>
    </w:p>
    <w:p w14:paraId="5505A1ED" w14:textId="77777777" w:rsidR="00E46259" w:rsidRPr="00E46259" w:rsidRDefault="00E46259" w:rsidP="00E46259"/>
    <w:p w14:paraId="24D47E90" w14:textId="77777777" w:rsidR="00E46259" w:rsidRDefault="00D72844" w:rsidP="00F15C61">
      <w:pPr>
        <w:suppressAutoHyphens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pict w14:anchorId="62548D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1pt;height:231.6pt">
            <v:imagedata r:id="rId9" o:title="drawSQL-export"/>
          </v:shape>
        </w:pict>
      </w:r>
    </w:p>
    <w:p w14:paraId="479DC997" w14:textId="2D7108A2" w:rsidR="00E46259" w:rsidRDefault="00E46259" w:rsidP="00E46259">
      <w:pPr>
        <w:suppressAutoHyphens w:val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 (Диаграмма базы данных)</w:t>
      </w:r>
    </w:p>
    <w:p w14:paraId="699FAAA5" w14:textId="77777777" w:rsidR="00E46259" w:rsidRDefault="00E46259" w:rsidP="00F15C61">
      <w:pPr>
        <w:suppressAutoHyphens w:val="0"/>
        <w:rPr>
          <w:color w:val="000000"/>
          <w:sz w:val="28"/>
          <w:szCs w:val="28"/>
        </w:rPr>
      </w:pPr>
    </w:p>
    <w:p w14:paraId="76FA9CBA" w14:textId="0B4B7A4E" w:rsidR="00E46259" w:rsidRDefault="00D72844" w:rsidP="00F15C61">
      <w:pPr>
        <w:suppressAutoHyphens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pict w14:anchorId="1B7EF637">
          <v:shape id="_x0000_i1026" type="#_x0000_t75" style="width:495.85pt;height:339.2pt">
            <v:imagedata r:id="rId10" o:title="Снимок1"/>
          </v:shape>
        </w:pict>
      </w:r>
    </w:p>
    <w:p w14:paraId="6E75575E" w14:textId="063EAC9F" w:rsidR="00E46259" w:rsidRPr="00E46259" w:rsidRDefault="00E46259" w:rsidP="00E46259">
      <w:pPr>
        <w:suppressAutoHyphens w:val="0"/>
        <w:jc w:val="center"/>
        <w:rPr>
          <w:noProof/>
          <w:sz w:val="28"/>
          <w:lang w:eastAsia="ru-RU"/>
        </w:rPr>
      </w:pPr>
      <w:r w:rsidRPr="00E46259">
        <w:rPr>
          <w:noProof/>
          <w:sz w:val="28"/>
          <w:lang w:eastAsia="ru-RU"/>
        </w:rPr>
        <w:t>Рис. 2 (Главное окно программы)</w:t>
      </w:r>
    </w:p>
    <w:p w14:paraId="626D5110" w14:textId="301BEC76" w:rsidR="00E46259" w:rsidRDefault="00E46259" w:rsidP="00F15C61">
      <w:pPr>
        <w:suppressAutoHyphens w:val="0"/>
        <w:rPr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A4B3319" wp14:editId="08F6C5DF">
            <wp:extent cx="5980652" cy="4076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257" t="12632" r="52374" b="38452"/>
                    <a:stretch/>
                  </pic:blipFill>
                  <pic:spPr bwMode="auto">
                    <a:xfrm>
                      <a:off x="0" y="0"/>
                      <a:ext cx="5986865" cy="4080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065C0" w14:textId="22B8719D" w:rsidR="00E46259" w:rsidRDefault="00E46259" w:rsidP="00E46259">
      <w:pPr>
        <w:suppressAutoHyphens w:val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3 (Главное окно программы с развёрнуты меню)</w:t>
      </w:r>
    </w:p>
    <w:p w14:paraId="18EB4FE8" w14:textId="77777777" w:rsidR="00E46259" w:rsidRDefault="00E46259" w:rsidP="00E46259">
      <w:pPr>
        <w:suppressAutoHyphens w:val="0"/>
        <w:jc w:val="center"/>
        <w:rPr>
          <w:color w:val="000000"/>
          <w:sz w:val="28"/>
          <w:szCs w:val="28"/>
        </w:rPr>
      </w:pPr>
    </w:p>
    <w:p w14:paraId="51F680E9" w14:textId="77777777" w:rsidR="00E46259" w:rsidRDefault="00E46259" w:rsidP="00F15C61">
      <w:pPr>
        <w:suppressAutoHyphens w:val="0"/>
        <w:rPr>
          <w:color w:val="000000"/>
          <w:sz w:val="28"/>
          <w:szCs w:val="28"/>
        </w:rPr>
      </w:pPr>
    </w:p>
    <w:p w14:paraId="798A4038" w14:textId="79440929" w:rsidR="00E46259" w:rsidRDefault="00D72844" w:rsidP="00E46259">
      <w:pPr>
        <w:suppressAutoHyphens w:val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pict w14:anchorId="698290C6">
          <v:shape id="_x0000_i1027" type="#_x0000_t75" style="width:495.85pt;height:277.6pt">
            <v:imagedata r:id="rId12" o:title="Снимок"/>
          </v:shape>
        </w:pict>
      </w:r>
    </w:p>
    <w:p w14:paraId="16652FC8" w14:textId="13AA368C" w:rsidR="00E46259" w:rsidRPr="00F15C61" w:rsidRDefault="00E46259" w:rsidP="00E46259">
      <w:pPr>
        <w:suppressAutoHyphens w:val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4 (Создание нового проекта)</w:t>
      </w:r>
    </w:p>
    <w:sectPr w:rsidR="00E46259" w:rsidRPr="00F15C61" w:rsidSect="00872C0F">
      <w:footerReference w:type="even" r:id="rId13"/>
      <w:footerReference w:type="default" r:id="rId14"/>
      <w:pgSz w:w="11906" w:h="16838"/>
      <w:pgMar w:top="851" w:right="851" w:bottom="851" w:left="1134" w:header="454" w:footer="45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9D2BB1" w14:textId="77777777" w:rsidR="00B26A5A" w:rsidRDefault="00B26A5A">
      <w:r>
        <w:separator/>
      </w:r>
    </w:p>
    <w:p w14:paraId="3FA1E0DE" w14:textId="77777777" w:rsidR="00B26A5A" w:rsidRDefault="00B26A5A"/>
  </w:endnote>
  <w:endnote w:type="continuationSeparator" w:id="0">
    <w:p w14:paraId="6E20584F" w14:textId="77777777" w:rsidR="00B26A5A" w:rsidRDefault="00B26A5A">
      <w:r>
        <w:continuationSeparator/>
      </w:r>
    </w:p>
    <w:p w14:paraId="69E8C562" w14:textId="77777777" w:rsidR="00B26A5A" w:rsidRDefault="00B26A5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Liberation Sans">
    <w:panose1 w:val="00000000000000000000"/>
    <w:charset w:val="CC"/>
    <w:family w:val="swiss"/>
    <w:notTrueType/>
    <w:pitch w:val="variable"/>
    <w:sig w:usb0="00000201" w:usb1="00000000" w:usb2="00000000" w:usb3="00000000" w:csb0="00000004" w:csb1="00000000"/>
  </w:font>
  <w:font w:name="Droid Sans Devanagari">
    <w:altName w:val="Times New Roman"/>
    <w:panose1 w:val="00000000000000000000"/>
    <w:charset w:val="CC"/>
    <w:family w:val="auto"/>
    <w:notTrueType/>
    <w:pitch w:val="variable"/>
    <w:sig w:usb0="00000201" w:usb1="00000000" w:usb2="00000000" w:usb3="00000000" w:csb0="00000004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7A882" w14:textId="77777777" w:rsidR="006F3C89" w:rsidRDefault="006F3C89">
    <w:pPr>
      <w:pStyle w:val="af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C75A39">
      <w:rPr>
        <w:noProof/>
      </w:rPr>
      <w:t>18</w:t>
    </w:r>
    <w:r>
      <w:rPr>
        <w:noProof/>
      </w:rPr>
      <w:fldChar w:fldCharType="end"/>
    </w:r>
  </w:p>
  <w:p w14:paraId="6658683A" w14:textId="77777777" w:rsidR="006F3C89" w:rsidRDefault="006F3C89">
    <w:pPr>
      <w:pStyle w:val="af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958ACE" w14:textId="77777777" w:rsidR="006F3C89" w:rsidRDefault="006F3C89" w:rsidP="00E51751">
    <w:pPr>
      <w:pStyle w:val="af4"/>
      <w:framePr w:wrap="around" w:vAnchor="text" w:hAnchor="margin" w:xAlign="right" w:y="1"/>
      <w:rPr>
        <w:rStyle w:val="af8"/>
      </w:rPr>
    </w:pPr>
    <w:r>
      <w:rPr>
        <w:rStyle w:val="af8"/>
      </w:rPr>
      <w:fldChar w:fldCharType="begin"/>
    </w:r>
    <w:r>
      <w:rPr>
        <w:rStyle w:val="af8"/>
      </w:rPr>
      <w:instrText xml:space="preserve">PAGE  </w:instrText>
    </w:r>
    <w:r>
      <w:rPr>
        <w:rStyle w:val="af8"/>
      </w:rPr>
      <w:fldChar w:fldCharType="end"/>
    </w:r>
  </w:p>
  <w:p w14:paraId="7EFAC5EB" w14:textId="77777777" w:rsidR="006F3C89" w:rsidRDefault="006F3C89" w:rsidP="00E51751">
    <w:pPr>
      <w:pStyle w:val="af4"/>
      <w:ind w:right="360"/>
    </w:pPr>
  </w:p>
  <w:p w14:paraId="2BD3D6A3" w14:textId="77777777" w:rsidR="008B3F1B" w:rsidRDefault="008B3F1B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E6410" w14:textId="77777777" w:rsidR="006F3C89" w:rsidRDefault="006F3C89">
    <w:pPr>
      <w:pStyle w:val="af4"/>
      <w:jc w:val="center"/>
    </w:pPr>
    <w:r>
      <w:fldChar w:fldCharType="begin"/>
    </w:r>
    <w:r>
      <w:instrText>PAGE   \* MERGEFORMAT</w:instrText>
    </w:r>
    <w:r>
      <w:fldChar w:fldCharType="separate"/>
    </w:r>
    <w:r w:rsidR="00C75A39">
      <w:rPr>
        <w:noProof/>
      </w:rPr>
      <w:t>21</w:t>
    </w:r>
    <w:r>
      <w:rPr>
        <w:noProof/>
      </w:rPr>
      <w:fldChar w:fldCharType="end"/>
    </w:r>
  </w:p>
  <w:p w14:paraId="12F1C0C3" w14:textId="77777777" w:rsidR="006F3C89" w:rsidRDefault="006F3C89" w:rsidP="00E51751">
    <w:pPr>
      <w:pStyle w:val="af4"/>
      <w:ind w:right="360"/>
    </w:pPr>
  </w:p>
  <w:p w14:paraId="7292F369" w14:textId="77777777" w:rsidR="008B3F1B" w:rsidRDefault="008B3F1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1F39E4" w14:textId="77777777" w:rsidR="00B26A5A" w:rsidRDefault="00B26A5A">
      <w:r>
        <w:separator/>
      </w:r>
    </w:p>
    <w:p w14:paraId="34FCC7AE" w14:textId="77777777" w:rsidR="00B26A5A" w:rsidRDefault="00B26A5A"/>
  </w:footnote>
  <w:footnote w:type="continuationSeparator" w:id="0">
    <w:p w14:paraId="7059ECB0" w14:textId="77777777" w:rsidR="00B26A5A" w:rsidRDefault="00B26A5A">
      <w:r>
        <w:continuationSeparator/>
      </w:r>
    </w:p>
    <w:p w14:paraId="44DA09DB" w14:textId="77777777" w:rsidR="00B26A5A" w:rsidRDefault="00B26A5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Times New Roman"/>
        <w:bCs/>
        <w:sz w:val="28"/>
        <w:szCs w:val="28"/>
      </w:rPr>
    </w:lvl>
  </w:abstractNum>
  <w:abstractNum w:abstractNumId="2" w15:restartNumberingAfterBreak="0">
    <w:nsid w:val="00000003"/>
    <w:multiLevelType w:val="singleLevel"/>
    <w:tmpl w:val="00000003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Times New Roman"/>
        <w:sz w:val="28"/>
        <w:szCs w:val="28"/>
      </w:rPr>
    </w:lvl>
  </w:abstractNum>
  <w:abstractNum w:abstractNumId="3" w15:restartNumberingAfterBreak="0">
    <w:nsid w:val="00000004"/>
    <w:multiLevelType w:val="singleLevel"/>
    <w:tmpl w:val="00000004"/>
    <w:name w:val="WW8Num1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Times New Roman"/>
        <w:sz w:val="28"/>
        <w:szCs w:val="28"/>
      </w:rPr>
    </w:lvl>
  </w:abstractNum>
  <w:abstractNum w:abstractNumId="4" w15:restartNumberingAfterBreak="0">
    <w:nsid w:val="00000005"/>
    <w:multiLevelType w:val="singleLevel"/>
    <w:tmpl w:val="00000005"/>
    <w:name w:val="WW8Num12"/>
    <w:lvl w:ilvl="0">
      <w:start w:val="1"/>
      <w:numFmt w:val="bullet"/>
      <w:lvlText w:val=""/>
      <w:lvlJc w:val="left"/>
      <w:pPr>
        <w:tabs>
          <w:tab w:val="num" w:pos="0"/>
        </w:tabs>
        <w:ind w:left="870" w:hanging="360"/>
      </w:pPr>
      <w:rPr>
        <w:rFonts w:ascii="Symbol" w:hAnsi="Symbol" w:hint="default"/>
      </w:rPr>
    </w:lvl>
  </w:abstractNum>
  <w:abstractNum w:abstractNumId="5" w15:restartNumberingAfterBreak="0">
    <w:nsid w:val="16C41F12"/>
    <w:multiLevelType w:val="hybridMultilevel"/>
    <w:tmpl w:val="4D9E0E30"/>
    <w:lvl w:ilvl="0" w:tplc="CCD6B2DE">
      <w:start w:val="1"/>
      <w:numFmt w:val="bullet"/>
      <w:lvlText w:val="­"/>
      <w:lvlJc w:val="left"/>
      <w:pPr>
        <w:ind w:left="2138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9981CBF"/>
    <w:multiLevelType w:val="hybridMultilevel"/>
    <w:tmpl w:val="9E5470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BD5422"/>
    <w:multiLevelType w:val="hybridMultilevel"/>
    <w:tmpl w:val="A75629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6A344BD"/>
    <w:multiLevelType w:val="hybridMultilevel"/>
    <w:tmpl w:val="A54A8E48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9" w15:restartNumberingAfterBreak="0">
    <w:nsid w:val="3777181F"/>
    <w:multiLevelType w:val="hybridMultilevel"/>
    <w:tmpl w:val="2F7C0466"/>
    <w:lvl w:ilvl="0" w:tplc="04190011">
      <w:start w:val="1"/>
      <w:numFmt w:val="decimal"/>
      <w:lvlText w:val="%1)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10" w15:restartNumberingAfterBreak="0">
    <w:nsid w:val="409D78B6"/>
    <w:multiLevelType w:val="hybridMultilevel"/>
    <w:tmpl w:val="47BEC50C"/>
    <w:lvl w:ilvl="0" w:tplc="CCD6B2DE">
      <w:start w:val="1"/>
      <w:numFmt w:val="bullet"/>
      <w:lvlText w:val="­"/>
      <w:lvlJc w:val="left"/>
      <w:pPr>
        <w:ind w:left="1429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F409AF"/>
    <w:multiLevelType w:val="hybridMultilevel"/>
    <w:tmpl w:val="53D4564E"/>
    <w:lvl w:ilvl="0" w:tplc="4DF405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4620739C"/>
    <w:multiLevelType w:val="hybridMultilevel"/>
    <w:tmpl w:val="FEEA07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77077A"/>
    <w:multiLevelType w:val="hybridMultilevel"/>
    <w:tmpl w:val="23A2699A"/>
    <w:lvl w:ilvl="0" w:tplc="04190011">
      <w:start w:val="1"/>
      <w:numFmt w:val="decimal"/>
      <w:lvlText w:val="%1)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14" w15:restartNumberingAfterBreak="0">
    <w:nsid w:val="535650F2"/>
    <w:multiLevelType w:val="hybridMultilevel"/>
    <w:tmpl w:val="340AEA84"/>
    <w:lvl w:ilvl="0" w:tplc="04190011">
      <w:start w:val="1"/>
      <w:numFmt w:val="decimal"/>
      <w:lvlText w:val="%1)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15" w15:restartNumberingAfterBreak="0">
    <w:nsid w:val="58DE0C51"/>
    <w:multiLevelType w:val="hybridMultilevel"/>
    <w:tmpl w:val="5C442E98"/>
    <w:lvl w:ilvl="0" w:tplc="04190011">
      <w:start w:val="1"/>
      <w:numFmt w:val="decimal"/>
      <w:lvlText w:val="%1)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16" w15:restartNumberingAfterBreak="0">
    <w:nsid w:val="5E703005"/>
    <w:multiLevelType w:val="hybridMultilevel"/>
    <w:tmpl w:val="B7E8F8F0"/>
    <w:lvl w:ilvl="0" w:tplc="CCD6B2DE">
      <w:start w:val="1"/>
      <w:numFmt w:val="bullet"/>
      <w:lvlText w:val="­"/>
      <w:lvlJc w:val="left"/>
      <w:pPr>
        <w:ind w:left="2138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04A4165"/>
    <w:multiLevelType w:val="multilevel"/>
    <w:tmpl w:val="EAD8E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44B52AC"/>
    <w:multiLevelType w:val="hybridMultilevel"/>
    <w:tmpl w:val="A36A903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9" w15:restartNumberingAfterBreak="0">
    <w:nsid w:val="64887E19"/>
    <w:multiLevelType w:val="hybridMultilevel"/>
    <w:tmpl w:val="D6B22CBC"/>
    <w:lvl w:ilvl="0" w:tplc="04190011">
      <w:start w:val="1"/>
      <w:numFmt w:val="decimal"/>
      <w:lvlText w:val="%1)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20" w15:restartNumberingAfterBreak="0">
    <w:nsid w:val="6B450B9D"/>
    <w:multiLevelType w:val="hybridMultilevel"/>
    <w:tmpl w:val="8C5ACB62"/>
    <w:lvl w:ilvl="0" w:tplc="04190011">
      <w:start w:val="1"/>
      <w:numFmt w:val="decimal"/>
      <w:lvlText w:val="%1)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21" w15:restartNumberingAfterBreak="0">
    <w:nsid w:val="7558128E"/>
    <w:multiLevelType w:val="hybridMultilevel"/>
    <w:tmpl w:val="EC448D50"/>
    <w:lvl w:ilvl="0" w:tplc="04190011">
      <w:start w:val="1"/>
      <w:numFmt w:val="decimal"/>
      <w:lvlText w:val="%1)"/>
      <w:lvlJc w:val="left"/>
      <w:pPr>
        <w:ind w:left="1287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60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  <w:rPr>
        <w:rFonts w:cs="Times New Roman"/>
      </w:rPr>
    </w:lvl>
  </w:abstractNum>
  <w:abstractNum w:abstractNumId="22" w15:restartNumberingAfterBreak="0">
    <w:nsid w:val="76C81562"/>
    <w:multiLevelType w:val="hybridMultilevel"/>
    <w:tmpl w:val="FFEE17EE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16"/>
  </w:num>
  <w:num w:numId="4">
    <w:abstractNumId w:val="5"/>
  </w:num>
  <w:num w:numId="5">
    <w:abstractNumId w:val="15"/>
  </w:num>
  <w:num w:numId="6">
    <w:abstractNumId w:val="21"/>
  </w:num>
  <w:num w:numId="7">
    <w:abstractNumId w:val="19"/>
  </w:num>
  <w:num w:numId="8">
    <w:abstractNumId w:val="9"/>
  </w:num>
  <w:num w:numId="9">
    <w:abstractNumId w:val="14"/>
  </w:num>
  <w:num w:numId="10">
    <w:abstractNumId w:val="20"/>
  </w:num>
  <w:num w:numId="11">
    <w:abstractNumId w:val="13"/>
  </w:num>
  <w:num w:numId="12">
    <w:abstractNumId w:val="17"/>
  </w:num>
  <w:num w:numId="13">
    <w:abstractNumId w:val="6"/>
  </w:num>
  <w:num w:numId="14">
    <w:abstractNumId w:val="22"/>
  </w:num>
  <w:num w:numId="15">
    <w:abstractNumId w:val="8"/>
  </w:num>
  <w:num w:numId="16">
    <w:abstractNumId w:val="12"/>
  </w:num>
  <w:num w:numId="17">
    <w:abstractNumId w:val="18"/>
  </w:num>
  <w:num w:numId="18">
    <w:abstractNumId w:val="11"/>
  </w:num>
  <w:num w:numId="19">
    <w:abstractNumId w:val="7"/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autoHyphenation/>
  <w:hyphenationZone w:val="357"/>
  <w:drawingGridHorizontalSpacing w:val="120"/>
  <w:drawingGridVerticalSpacing w:val="0"/>
  <w:displayHorizontalDrawingGridEvery w:val="0"/>
  <w:displayVerticalDrawingGridEvery w:val="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4E38"/>
    <w:rsid w:val="00002A7E"/>
    <w:rsid w:val="00005D68"/>
    <w:rsid w:val="000079EE"/>
    <w:rsid w:val="00012695"/>
    <w:rsid w:val="0002108E"/>
    <w:rsid w:val="00024E5B"/>
    <w:rsid w:val="00027BB5"/>
    <w:rsid w:val="000339F7"/>
    <w:rsid w:val="000379CB"/>
    <w:rsid w:val="00044E28"/>
    <w:rsid w:val="00047F4B"/>
    <w:rsid w:val="0006172E"/>
    <w:rsid w:val="00062656"/>
    <w:rsid w:val="00071235"/>
    <w:rsid w:val="0007498A"/>
    <w:rsid w:val="00083C19"/>
    <w:rsid w:val="000933E7"/>
    <w:rsid w:val="000A1C0F"/>
    <w:rsid w:val="000B1320"/>
    <w:rsid w:val="000D3588"/>
    <w:rsid w:val="000F6AB9"/>
    <w:rsid w:val="0010451F"/>
    <w:rsid w:val="001045A9"/>
    <w:rsid w:val="00115F1E"/>
    <w:rsid w:val="00120629"/>
    <w:rsid w:val="00127ADB"/>
    <w:rsid w:val="00127C7F"/>
    <w:rsid w:val="00130371"/>
    <w:rsid w:val="001315A5"/>
    <w:rsid w:val="00144A61"/>
    <w:rsid w:val="0015029F"/>
    <w:rsid w:val="00151A9F"/>
    <w:rsid w:val="00153091"/>
    <w:rsid w:val="00154CB0"/>
    <w:rsid w:val="0017117C"/>
    <w:rsid w:val="0018170A"/>
    <w:rsid w:val="001838D0"/>
    <w:rsid w:val="00187C88"/>
    <w:rsid w:val="0019587B"/>
    <w:rsid w:val="001A322B"/>
    <w:rsid w:val="001A7D76"/>
    <w:rsid w:val="001B629D"/>
    <w:rsid w:val="001C43E4"/>
    <w:rsid w:val="001C4B23"/>
    <w:rsid w:val="001C686D"/>
    <w:rsid w:val="001D1FFC"/>
    <w:rsid w:val="001D21BE"/>
    <w:rsid w:val="001D62FA"/>
    <w:rsid w:val="001D6AB0"/>
    <w:rsid w:val="001E2370"/>
    <w:rsid w:val="001F64A6"/>
    <w:rsid w:val="0020300B"/>
    <w:rsid w:val="0022189A"/>
    <w:rsid w:val="00222372"/>
    <w:rsid w:val="002443B0"/>
    <w:rsid w:val="00250109"/>
    <w:rsid w:val="0025019D"/>
    <w:rsid w:val="00271CE0"/>
    <w:rsid w:val="002743B6"/>
    <w:rsid w:val="0027667A"/>
    <w:rsid w:val="0027767F"/>
    <w:rsid w:val="00286BAB"/>
    <w:rsid w:val="002877DB"/>
    <w:rsid w:val="002919CB"/>
    <w:rsid w:val="00293FF2"/>
    <w:rsid w:val="002A05AE"/>
    <w:rsid w:val="002B5D2B"/>
    <w:rsid w:val="002D18C4"/>
    <w:rsid w:val="002D430B"/>
    <w:rsid w:val="002D5652"/>
    <w:rsid w:val="002E3F04"/>
    <w:rsid w:val="002E574F"/>
    <w:rsid w:val="002F517B"/>
    <w:rsid w:val="003017A3"/>
    <w:rsid w:val="0030631E"/>
    <w:rsid w:val="00307EB0"/>
    <w:rsid w:val="00311C22"/>
    <w:rsid w:val="003143D4"/>
    <w:rsid w:val="0031651D"/>
    <w:rsid w:val="00316F86"/>
    <w:rsid w:val="00317CB5"/>
    <w:rsid w:val="0032023F"/>
    <w:rsid w:val="00321090"/>
    <w:rsid w:val="0032537C"/>
    <w:rsid w:val="003279A5"/>
    <w:rsid w:val="003310B9"/>
    <w:rsid w:val="003411CA"/>
    <w:rsid w:val="003714D7"/>
    <w:rsid w:val="0037703A"/>
    <w:rsid w:val="003772CE"/>
    <w:rsid w:val="00384A72"/>
    <w:rsid w:val="00386589"/>
    <w:rsid w:val="00390B52"/>
    <w:rsid w:val="00394217"/>
    <w:rsid w:val="0039523B"/>
    <w:rsid w:val="003960C7"/>
    <w:rsid w:val="00396CD4"/>
    <w:rsid w:val="003A2F99"/>
    <w:rsid w:val="003A39D3"/>
    <w:rsid w:val="003B3A0A"/>
    <w:rsid w:val="003B3E4F"/>
    <w:rsid w:val="003C4C89"/>
    <w:rsid w:val="003C58DF"/>
    <w:rsid w:val="003E0C21"/>
    <w:rsid w:val="003F325D"/>
    <w:rsid w:val="003F70DC"/>
    <w:rsid w:val="003F7C5C"/>
    <w:rsid w:val="00401B6D"/>
    <w:rsid w:val="00416EAB"/>
    <w:rsid w:val="0043208A"/>
    <w:rsid w:val="0043394B"/>
    <w:rsid w:val="004377A8"/>
    <w:rsid w:val="00450D72"/>
    <w:rsid w:val="00462FE8"/>
    <w:rsid w:val="00464516"/>
    <w:rsid w:val="0046726B"/>
    <w:rsid w:val="004678D0"/>
    <w:rsid w:val="00467C62"/>
    <w:rsid w:val="004721C9"/>
    <w:rsid w:val="00475C88"/>
    <w:rsid w:val="00477495"/>
    <w:rsid w:val="004907E3"/>
    <w:rsid w:val="00490E3D"/>
    <w:rsid w:val="00493E70"/>
    <w:rsid w:val="00495C9D"/>
    <w:rsid w:val="0049773C"/>
    <w:rsid w:val="004B5480"/>
    <w:rsid w:val="004C2794"/>
    <w:rsid w:val="004C336B"/>
    <w:rsid w:val="004C4D1E"/>
    <w:rsid w:val="004D1D88"/>
    <w:rsid w:val="004D2B4A"/>
    <w:rsid w:val="004E12FF"/>
    <w:rsid w:val="004E2C2C"/>
    <w:rsid w:val="004F2ED6"/>
    <w:rsid w:val="00504AE2"/>
    <w:rsid w:val="00506B24"/>
    <w:rsid w:val="00506F31"/>
    <w:rsid w:val="0050786B"/>
    <w:rsid w:val="00511E0A"/>
    <w:rsid w:val="0051414B"/>
    <w:rsid w:val="00546742"/>
    <w:rsid w:val="00562330"/>
    <w:rsid w:val="00564B5B"/>
    <w:rsid w:val="00564FAF"/>
    <w:rsid w:val="00574260"/>
    <w:rsid w:val="00582B94"/>
    <w:rsid w:val="00586EB5"/>
    <w:rsid w:val="00593CEF"/>
    <w:rsid w:val="005B1403"/>
    <w:rsid w:val="005B27C2"/>
    <w:rsid w:val="005C03FC"/>
    <w:rsid w:val="005C0E33"/>
    <w:rsid w:val="005D0667"/>
    <w:rsid w:val="005D390A"/>
    <w:rsid w:val="005D3CA8"/>
    <w:rsid w:val="005D6C5B"/>
    <w:rsid w:val="005E2A5D"/>
    <w:rsid w:val="005E385E"/>
    <w:rsid w:val="005F7BD6"/>
    <w:rsid w:val="00612D7F"/>
    <w:rsid w:val="00621CB2"/>
    <w:rsid w:val="006314D6"/>
    <w:rsid w:val="00633AB3"/>
    <w:rsid w:val="00635AEE"/>
    <w:rsid w:val="00642FAD"/>
    <w:rsid w:val="006621B9"/>
    <w:rsid w:val="006629D2"/>
    <w:rsid w:val="00663A10"/>
    <w:rsid w:val="00664F99"/>
    <w:rsid w:val="006777E0"/>
    <w:rsid w:val="00684EE7"/>
    <w:rsid w:val="006904BB"/>
    <w:rsid w:val="006B49FB"/>
    <w:rsid w:val="006B5420"/>
    <w:rsid w:val="006C5C3F"/>
    <w:rsid w:val="006D4D30"/>
    <w:rsid w:val="006D776B"/>
    <w:rsid w:val="006D7874"/>
    <w:rsid w:val="006F3C89"/>
    <w:rsid w:val="006F5EBB"/>
    <w:rsid w:val="006F70DF"/>
    <w:rsid w:val="00716F78"/>
    <w:rsid w:val="007175C5"/>
    <w:rsid w:val="00722761"/>
    <w:rsid w:val="00722E03"/>
    <w:rsid w:val="007361BD"/>
    <w:rsid w:val="0074028A"/>
    <w:rsid w:val="00742032"/>
    <w:rsid w:val="00743777"/>
    <w:rsid w:val="00751E2E"/>
    <w:rsid w:val="007523E9"/>
    <w:rsid w:val="00752820"/>
    <w:rsid w:val="00755F53"/>
    <w:rsid w:val="007703B8"/>
    <w:rsid w:val="00772D94"/>
    <w:rsid w:val="00773E2B"/>
    <w:rsid w:val="00775F1E"/>
    <w:rsid w:val="00776325"/>
    <w:rsid w:val="00776BB0"/>
    <w:rsid w:val="00782EDE"/>
    <w:rsid w:val="0078705C"/>
    <w:rsid w:val="00787A5F"/>
    <w:rsid w:val="007A3197"/>
    <w:rsid w:val="007B3043"/>
    <w:rsid w:val="007B4ECB"/>
    <w:rsid w:val="007C4D61"/>
    <w:rsid w:val="007C5603"/>
    <w:rsid w:val="007D06AD"/>
    <w:rsid w:val="007D14C6"/>
    <w:rsid w:val="007D34D1"/>
    <w:rsid w:val="007F0C23"/>
    <w:rsid w:val="007F1B4C"/>
    <w:rsid w:val="007F328D"/>
    <w:rsid w:val="007F33BF"/>
    <w:rsid w:val="007F5899"/>
    <w:rsid w:val="00802553"/>
    <w:rsid w:val="008044FE"/>
    <w:rsid w:val="0081088A"/>
    <w:rsid w:val="008118D2"/>
    <w:rsid w:val="008146E4"/>
    <w:rsid w:val="00830F18"/>
    <w:rsid w:val="008356F8"/>
    <w:rsid w:val="00844185"/>
    <w:rsid w:val="008456B6"/>
    <w:rsid w:val="00864442"/>
    <w:rsid w:val="00870D33"/>
    <w:rsid w:val="00872C0F"/>
    <w:rsid w:val="00892A6F"/>
    <w:rsid w:val="00896E0C"/>
    <w:rsid w:val="008B35CE"/>
    <w:rsid w:val="008B3F1B"/>
    <w:rsid w:val="008C38A0"/>
    <w:rsid w:val="008C4C8F"/>
    <w:rsid w:val="008D1762"/>
    <w:rsid w:val="008D65A6"/>
    <w:rsid w:val="008E126D"/>
    <w:rsid w:val="008E1431"/>
    <w:rsid w:val="008F2689"/>
    <w:rsid w:val="008F37E3"/>
    <w:rsid w:val="008F5EAB"/>
    <w:rsid w:val="009111B9"/>
    <w:rsid w:val="00921903"/>
    <w:rsid w:val="00921DEA"/>
    <w:rsid w:val="009248D1"/>
    <w:rsid w:val="009252C7"/>
    <w:rsid w:val="009363E8"/>
    <w:rsid w:val="00943A76"/>
    <w:rsid w:val="00947E5B"/>
    <w:rsid w:val="009514F3"/>
    <w:rsid w:val="009610FB"/>
    <w:rsid w:val="0096780E"/>
    <w:rsid w:val="00982877"/>
    <w:rsid w:val="009831AA"/>
    <w:rsid w:val="00986B33"/>
    <w:rsid w:val="009900F8"/>
    <w:rsid w:val="009915F0"/>
    <w:rsid w:val="009928B0"/>
    <w:rsid w:val="0099324B"/>
    <w:rsid w:val="009A168B"/>
    <w:rsid w:val="009A64C0"/>
    <w:rsid w:val="009B1800"/>
    <w:rsid w:val="009C05F6"/>
    <w:rsid w:val="009C68EB"/>
    <w:rsid w:val="009D0568"/>
    <w:rsid w:val="009D751A"/>
    <w:rsid w:val="009E4294"/>
    <w:rsid w:val="009E6091"/>
    <w:rsid w:val="009F1C04"/>
    <w:rsid w:val="009F6442"/>
    <w:rsid w:val="00A00F22"/>
    <w:rsid w:val="00A13077"/>
    <w:rsid w:val="00A13E73"/>
    <w:rsid w:val="00A27F3A"/>
    <w:rsid w:val="00A33BC1"/>
    <w:rsid w:val="00A34E38"/>
    <w:rsid w:val="00A351AD"/>
    <w:rsid w:val="00A41D06"/>
    <w:rsid w:val="00A44084"/>
    <w:rsid w:val="00A668CB"/>
    <w:rsid w:val="00A67E90"/>
    <w:rsid w:val="00A760A0"/>
    <w:rsid w:val="00A81629"/>
    <w:rsid w:val="00A839A2"/>
    <w:rsid w:val="00A839CD"/>
    <w:rsid w:val="00A84AB4"/>
    <w:rsid w:val="00A900F0"/>
    <w:rsid w:val="00A907FB"/>
    <w:rsid w:val="00A925DA"/>
    <w:rsid w:val="00A951F5"/>
    <w:rsid w:val="00A973A6"/>
    <w:rsid w:val="00A97717"/>
    <w:rsid w:val="00AA0185"/>
    <w:rsid w:val="00AA05EE"/>
    <w:rsid w:val="00AA1C16"/>
    <w:rsid w:val="00AA305F"/>
    <w:rsid w:val="00AB07DE"/>
    <w:rsid w:val="00AC5CA0"/>
    <w:rsid w:val="00AC766D"/>
    <w:rsid w:val="00AD41D8"/>
    <w:rsid w:val="00AF12E1"/>
    <w:rsid w:val="00AF2565"/>
    <w:rsid w:val="00B130F3"/>
    <w:rsid w:val="00B15669"/>
    <w:rsid w:val="00B16949"/>
    <w:rsid w:val="00B26A5A"/>
    <w:rsid w:val="00B30FA4"/>
    <w:rsid w:val="00B401B6"/>
    <w:rsid w:val="00B40FB2"/>
    <w:rsid w:val="00B42BB5"/>
    <w:rsid w:val="00B45278"/>
    <w:rsid w:val="00B46BE8"/>
    <w:rsid w:val="00B54BBC"/>
    <w:rsid w:val="00B57290"/>
    <w:rsid w:val="00B66C01"/>
    <w:rsid w:val="00B704DA"/>
    <w:rsid w:val="00B72852"/>
    <w:rsid w:val="00B81803"/>
    <w:rsid w:val="00B81E03"/>
    <w:rsid w:val="00B824DF"/>
    <w:rsid w:val="00B82FB7"/>
    <w:rsid w:val="00B8593C"/>
    <w:rsid w:val="00B960DC"/>
    <w:rsid w:val="00BA20E4"/>
    <w:rsid w:val="00BA79C8"/>
    <w:rsid w:val="00BB07AD"/>
    <w:rsid w:val="00BB7002"/>
    <w:rsid w:val="00BD4ECA"/>
    <w:rsid w:val="00BF19DB"/>
    <w:rsid w:val="00BF4A5A"/>
    <w:rsid w:val="00C053E2"/>
    <w:rsid w:val="00C06FC0"/>
    <w:rsid w:val="00C23737"/>
    <w:rsid w:val="00C247D0"/>
    <w:rsid w:val="00C27503"/>
    <w:rsid w:val="00C30649"/>
    <w:rsid w:val="00C331E7"/>
    <w:rsid w:val="00C417E0"/>
    <w:rsid w:val="00C54192"/>
    <w:rsid w:val="00C62BF0"/>
    <w:rsid w:val="00C63DAD"/>
    <w:rsid w:val="00C727C5"/>
    <w:rsid w:val="00C72C41"/>
    <w:rsid w:val="00C75A39"/>
    <w:rsid w:val="00C82EAF"/>
    <w:rsid w:val="00C90204"/>
    <w:rsid w:val="00C90E3B"/>
    <w:rsid w:val="00C91097"/>
    <w:rsid w:val="00C91845"/>
    <w:rsid w:val="00C9414F"/>
    <w:rsid w:val="00C97080"/>
    <w:rsid w:val="00C97DDF"/>
    <w:rsid w:val="00CA114B"/>
    <w:rsid w:val="00CA6426"/>
    <w:rsid w:val="00CA6876"/>
    <w:rsid w:val="00CB2336"/>
    <w:rsid w:val="00CB28F0"/>
    <w:rsid w:val="00CB2C30"/>
    <w:rsid w:val="00CB6A61"/>
    <w:rsid w:val="00CC15DF"/>
    <w:rsid w:val="00CC17A7"/>
    <w:rsid w:val="00CC7CC7"/>
    <w:rsid w:val="00CD2C01"/>
    <w:rsid w:val="00CD453F"/>
    <w:rsid w:val="00CD6354"/>
    <w:rsid w:val="00CD6FEF"/>
    <w:rsid w:val="00CE139F"/>
    <w:rsid w:val="00D04371"/>
    <w:rsid w:val="00D057DF"/>
    <w:rsid w:val="00D113F2"/>
    <w:rsid w:val="00D12735"/>
    <w:rsid w:val="00D260A1"/>
    <w:rsid w:val="00D26A40"/>
    <w:rsid w:val="00D27FAF"/>
    <w:rsid w:val="00D30094"/>
    <w:rsid w:val="00D3149B"/>
    <w:rsid w:val="00D34DE7"/>
    <w:rsid w:val="00D3507C"/>
    <w:rsid w:val="00D35D7B"/>
    <w:rsid w:val="00D655C6"/>
    <w:rsid w:val="00D71B6E"/>
    <w:rsid w:val="00D72844"/>
    <w:rsid w:val="00D737AD"/>
    <w:rsid w:val="00D7604C"/>
    <w:rsid w:val="00D875C7"/>
    <w:rsid w:val="00D87CFF"/>
    <w:rsid w:val="00D91698"/>
    <w:rsid w:val="00DA149C"/>
    <w:rsid w:val="00DA3A84"/>
    <w:rsid w:val="00DA4FA4"/>
    <w:rsid w:val="00DB3F5E"/>
    <w:rsid w:val="00DC1078"/>
    <w:rsid w:val="00DC70AB"/>
    <w:rsid w:val="00DD51B4"/>
    <w:rsid w:val="00DE27A2"/>
    <w:rsid w:val="00DF25A9"/>
    <w:rsid w:val="00E0563B"/>
    <w:rsid w:val="00E058DE"/>
    <w:rsid w:val="00E05963"/>
    <w:rsid w:val="00E16317"/>
    <w:rsid w:val="00E24941"/>
    <w:rsid w:val="00E32A22"/>
    <w:rsid w:val="00E4417B"/>
    <w:rsid w:val="00E46259"/>
    <w:rsid w:val="00E473B8"/>
    <w:rsid w:val="00E51751"/>
    <w:rsid w:val="00E5307C"/>
    <w:rsid w:val="00E542F0"/>
    <w:rsid w:val="00E6134E"/>
    <w:rsid w:val="00E64056"/>
    <w:rsid w:val="00E749F4"/>
    <w:rsid w:val="00E76488"/>
    <w:rsid w:val="00E947B8"/>
    <w:rsid w:val="00E95480"/>
    <w:rsid w:val="00EA0BC4"/>
    <w:rsid w:val="00EA1A1B"/>
    <w:rsid w:val="00EC175E"/>
    <w:rsid w:val="00EC2E30"/>
    <w:rsid w:val="00ED07A0"/>
    <w:rsid w:val="00ED383C"/>
    <w:rsid w:val="00ED4A41"/>
    <w:rsid w:val="00EE0EA5"/>
    <w:rsid w:val="00EE2A38"/>
    <w:rsid w:val="00EF6252"/>
    <w:rsid w:val="00F10BF9"/>
    <w:rsid w:val="00F15C61"/>
    <w:rsid w:val="00F20424"/>
    <w:rsid w:val="00F22DEE"/>
    <w:rsid w:val="00F31406"/>
    <w:rsid w:val="00F32DA5"/>
    <w:rsid w:val="00F42973"/>
    <w:rsid w:val="00F44DCC"/>
    <w:rsid w:val="00F45D31"/>
    <w:rsid w:val="00F63F01"/>
    <w:rsid w:val="00F70E29"/>
    <w:rsid w:val="00F73E27"/>
    <w:rsid w:val="00F83C34"/>
    <w:rsid w:val="00F85FD8"/>
    <w:rsid w:val="00F926BA"/>
    <w:rsid w:val="00F94B3E"/>
    <w:rsid w:val="00FA5FD7"/>
    <w:rsid w:val="00FA6ACF"/>
    <w:rsid w:val="00FB0FB5"/>
    <w:rsid w:val="00FB23D1"/>
    <w:rsid w:val="00FB5CAB"/>
    <w:rsid w:val="00FD64F2"/>
    <w:rsid w:val="00FE197B"/>
    <w:rsid w:val="00FF3A46"/>
    <w:rsid w:val="00FF5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41"/>
    <o:shapelayout v:ext="edit">
      <o:idmap v:ext="edit" data="1"/>
    </o:shapelayout>
  </w:shapeDefaults>
  <w:decimalSymbol w:val=","/>
  <w:listSeparator w:val=";"/>
  <w14:docId w14:val="53DCCF60"/>
  <w15:docId w15:val="{2086B143-91CF-40E9-AF24-4DD3502FA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qFormat="1"/>
    <w:lsdException w:name="heading 2" w:locked="1" w:uiPriority="0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38D0"/>
    <w:pPr>
      <w:suppressAutoHyphens/>
    </w:pPr>
    <w:rPr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9"/>
    <w:qFormat/>
    <w:rsid w:val="001838D0"/>
    <w:pPr>
      <w:keepNext/>
      <w:numPr>
        <w:numId w:val="1"/>
      </w:numPr>
      <w:autoSpaceDE w:val="0"/>
      <w:ind w:firstLine="284"/>
      <w:outlineLvl w:val="0"/>
    </w:pPr>
  </w:style>
  <w:style w:type="paragraph" w:styleId="2">
    <w:name w:val="heading 2"/>
    <w:basedOn w:val="a"/>
    <w:next w:val="a"/>
    <w:link w:val="20"/>
    <w:uiPriority w:val="99"/>
    <w:qFormat/>
    <w:rsid w:val="003B3A0A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link w:val="30"/>
    <w:uiPriority w:val="99"/>
    <w:qFormat/>
    <w:rsid w:val="006904BB"/>
    <w:pPr>
      <w:keepNext/>
      <w:suppressAutoHyphens w:val="0"/>
      <w:outlineLvl w:val="2"/>
    </w:pPr>
    <w:rPr>
      <w:rFonts w:ascii="Courier" w:hAnsi="Courier"/>
      <w:b/>
      <w:sz w:val="36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C21B85"/>
    <w:rPr>
      <w:sz w:val="24"/>
      <w:szCs w:val="24"/>
      <w:lang w:eastAsia="zh-CN"/>
    </w:rPr>
  </w:style>
  <w:style w:type="character" w:customStyle="1" w:styleId="20">
    <w:name w:val="Заголовок 2 Знак"/>
    <w:basedOn w:val="a0"/>
    <w:link w:val="2"/>
    <w:uiPriority w:val="99"/>
    <w:locked/>
    <w:rsid w:val="003B3A0A"/>
    <w:rPr>
      <w:rFonts w:ascii="Cambria" w:hAnsi="Cambria" w:cs="Times New Roman"/>
      <w:b/>
      <w:bCs/>
      <w:color w:val="4F81BD"/>
      <w:sz w:val="26"/>
      <w:szCs w:val="26"/>
      <w:lang w:eastAsia="zh-CN"/>
    </w:rPr>
  </w:style>
  <w:style w:type="character" w:customStyle="1" w:styleId="30">
    <w:name w:val="Заголовок 3 Знак"/>
    <w:basedOn w:val="a0"/>
    <w:link w:val="3"/>
    <w:uiPriority w:val="9"/>
    <w:semiHidden/>
    <w:rsid w:val="00C21B85"/>
    <w:rPr>
      <w:rFonts w:ascii="Cambria" w:eastAsia="Times New Roman" w:hAnsi="Cambria" w:cs="Times New Roman"/>
      <w:b/>
      <w:bCs/>
      <w:sz w:val="26"/>
      <w:szCs w:val="26"/>
      <w:lang w:eastAsia="zh-CN"/>
    </w:rPr>
  </w:style>
  <w:style w:type="character" w:customStyle="1" w:styleId="WW8Num1z0">
    <w:name w:val="WW8Num1z0"/>
    <w:uiPriority w:val="99"/>
    <w:rsid w:val="001838D0"/>
    <w:rPr>
      <w:rFonts w:ascii="Times New Roman" w:hAnsi="Times New Roman"/>
    </w:rPr>
  </w:style>
  <w:style w:type="character" w:customStyle="1" w:styleId="WW8Num1z1">
    <w:name w:val="WW8Num1z1"/>
    <w:uiPriority w:val="99"/>
    <w:rsid w:val="001838D0"/>
  </w:style>
  <w:style w:type="character" w:customStyle="1" w:styleId="WW8Num2z0">
    <w:name w:val="WW8Num2z0"/>
    <w:uiPriority w:val="99"/>
    <w:rsid w:val="001838D0"/>
    <w:rPr>
      <w:sz w:val="28"/>
    </w:rPr>
  </w:style>
  <w:style w:type="character" w:customStyle="1" w:styleId="WW8Num2z1">
    <w:name w:val="WW8Num2z1"/>
    <w:uiPriority w:val="99"/>
    <w:rsid w:val="001838D0"/>
  </w:style>
  <w:style w:type="character" w:customStyle="1" w:styleId="WW8Num2z2">
    <w:name w:val="WW8Num2z2"/>
    <w:uiPriority w:val="99"/>
    <w:rsid w:val="001838D0"/>
  </w:style>
  <w:style w:type="character" w:customStyle="1" w:styleId="WW8Num2z3">
    <w:name w:val="WW8Num2z3"/>
    <w:uiPriority w:val="99"/>
    <w:rsid w:val="001838D0"/>
  </w:style>
  <w:style w:type="character" w:customStyle="1" w:styleId="WW8Num2z4">
    <w:name w:val="WW8Num2z4"/>
    <w:uiPriority w:val="99"/>
    <w:rsid w:val="001838D0"/>
  </w:style>
  <w:style w:type="character" w:customStyle="1" w:styleId="WW8Num2z5">
    <w:name w:val="WW8Num2z5"/>
    <w:uiPriority w:val="99"/>
    <w:rsid w:val="001838D0"/>
  </w:style>
  <w:style w:type="character" w:customStyle="1" w:styleId="WW8Num2z6">
    <w:name w:val="WW8Num2z6"/>
    <w:uiPriority w:val="99"/>
    <w:rsid w:val="001838D0"/>
  </w:style>
  <w:style w:type="character" w:customStyle="1" w:styleId="WW8Num2z7">
    <w:name w:val="WW8Num2z7"/>
    <w:uiPriority w:val="99"/>
    <w:rsid w:val="001838D0"/>
  </w:style>
  <w:style w:type="character" w:customStyle="1" w:styleId="WW8Num2z8">
    <w:name w:val="WW8Num2z8"/>
    <w:uiPriority w:val="99"/>
    <w:rsid w:val="001838D0"/>
  </w:style>
  <w:style w:type="character" w:customStyle="1" w:styleId="WW8Num3z0">
    <w:name w:val="WW8Num3z0"/>
    <w:uiPriority w:val="99"/>
    <w:rsid w:val="001838D0"/>
  </w:style>
  <w:style w:type="character" w:customStyle="1" w:styleId="WW8Num3z1">
    <w:name w:val="WW8Num3z1"/>
    <w:uiPriority w:val="99"/>
    <w:rsid w:val="001838D0"/>
  </w:style>
  <w:style w:type="character" w:customStyle="1" w:styleId="WW8Num3z2">
    <w:name w:val="WW8Num3z2"/>
    <w:uiPriority w:val="99"/>
    <w:rsid w:val="001838D0"/>
  </w:style>
  <w:style w:type="character" w:customStyle="1" w:styleId="WW8Num3z3">
    <w:name w:val="WW8Num3z3"/>
    <w:uiPriority w:val="99"/>
    <w:rsid w:val="001838D0"/>
  </w:style>
  <w:style w:type="character" w:customStyle="1" w:styleId="WW8Num3z4">
    <w:name w:val="WW8Num3z4"/>
    <w:uiPriority w:val="99"/>
    <w:rsid w:val="001838D0"/>
  </w:style>
  <w:style w:type="character" w:customStyle="1" w:styleId="WW8Num3z5">
    <w:name w:val="WW8Num3z5"/>
    <w:uiPriority w:val="99"/>
    <w:rsid w:val="001838D0"/>
  </w:style>
  <w:style w:type="character" w:customStyle="1" w:styleId="WW8Num3z6">
    <w:name w:val="WW8Num3z6"/>
    <w:uiPriority w:val="99"/>
    <w:rsid w:val="001838D0"/>
  </w:style>
  <w:style w:type="character" w:customStyle="1" w:styleId="WW8Num3z7">
    <w:name w:val="WW8Num3z7"/>
    <w:uiPriority w:val="99"/>
    <w:rsid w:val="001838D0"/>
  </w:style>
  <w:style w:type="character" w:customStyle="1" w:styleId="WW8Num3z8">
    <w:name w:val="WW8Num3z8"/>
    <w:uiPriority w:val="99"/>
    <w:rsid w:val="001838D0"/>
  </w:style>
  <w:style w:type="character" w:customStyle="1" w:styleId="WW8Num4z0">
    <w:name w:val="WW8Num4z0"/>
    <w:uiPriority w:val="99"/>
    <w:rsid w:val="001838D0"/>
  </w:style>
  <w:style w:type="character" w:customStyle="1" w:styleId="WW8Num4z1">
    <w:name w:val="WW8Num4z1"/>
    <w:uiPriority w:val="99"/>
    <w:rsid w:val="001838D0"/>
  </w:style>
  <w:style w:type="character" w:customStyle="1" w:styleId="WW8Num4z2">
    <w:name w:val="WW8Num4z2"/>
    <w:uiPriority w:val="99"/>
    <w:rsid w:val="001838D0"/>
  </w:style>
  <w:style w:type="character" w:customStyle="1" w:styleId="WW8Num4z3">
    <w:name w:val="WW8Num4z3"/>
    <w:uiPriority w:val="99"/>
    <w:rsid w:val="001838D0"/>
  </w:style>
  <w:style w:type="character" w:customStyle="1" w:styleId="WW8Num4z4">
    <w:name w:val="WW8Num4z4"/>
    <w:uiPriority w:val="99"/>
    <w:rsid w:val="001838D0"/>
  </w:style>
  <w:style w:type="character" w:customStyle="1" w:styleId="WW8Num4z5">
    <w:name w:val="WW8Num4z5"/>
    <w:uiPriority w:val="99"/>
    <w:rsid w:val="001838D0"/>
  </w:style>
  <w:style w:type="character" w:customStyle="1" w:styleId="WW8Num4z6">
    <w:name w:val="WW8Num4z6"/>
    <w:uiPriority w:val="99"/>
    <w:rsid w:val="001838D0"/>
  </w:style>
  <w:style w:type="character" w:customStyle="1" w:styleId="WW8Num4z7">
    <w:name w:val="WW8Num4z7"/>
    <w:uiPriority w:val="99"/>
    <w:rsid w:val="001838D0"/>
  </w:style>
  <w:style w:type="character" w:customStyle="1" w:styleId="WW8Num4z8">
    <w:name w:val="WW8Num4z8"/>
    <w:uiPriority w:val="99"/>
    <w:rsid w:val="001838D0"/>
  </w:style>
  <w:style w:type="character" w:customStyle="1" w:styleId="WW8Num5z0">
    <w:name w:val="WW8Num5z0"/>
    <w:uiPriority w:val="99"/>
    <w:rsid w:val="001838D0"/>
  </w:style>
  <w:style w:type="character" w:customStyle="1" w:styleId="WW8Num5z1">
    <w:name w:val="WW8Num5z1"/>
    <w:uiPriority w:val="99"/>
    <w:rsid w:val="001838D0"/>
  </w:style>
  <w:style w:type="character" w:customStyle="1" w:styleId="WW8Num5z2">
    <w:name w:val="WW8Num5z2"/>
    <w:uiPriority w:val="99"/>
    <w:rsid w:val="001838D0"/>
  </w:style>
  <w:style w:type="character" w:customStyle="1" w:styleId="WW8Num5z3">
    <w:name w:val="WW8Num5z3"/>
    <w:uiPriority w:val="99"/>
    <w:rsid w:val="001838D0"/>
  </w:style>
  <w:style w:type="character" w:customStyle="1" w:styleId="WW8Num5z4">
    <w:name w:val="WW8Num5z4"/>
    <w:uiPriority w:val="99"/>
    <w:rsid w:val="001838D0"/>
  </w:style>
  <w:style w:type="character" w:customStyle="1" w:styleId="WW8Num5z5">
    <w:name w:val="WW8Num5z5"/>
    <w:uiPriority w:val="99"/>
    <w:rsid w:val="001838D0"/>
  </w:style>
  <w:style w:type="character" w:customStyle="1" w:styleId="WW8Num5z6">
    <w:name w:val="WW8Num5z6"/>
    <w:uiPriority w:val="99"/>
    <w:rsid w:val="001838D0"/>
  </w:style>
  <w:style w:type="character" w:customStyle="1" w:styleId="WW8Num5z7">
    <w:name w:val="WW8Num5z7"/>
    <w:uiPriority w:val="99"/>
    <w:rsid w:val="001838D0"/>
  </w:style>
  <w:style w:type="character" w:customStyle="1" w:styleId="WW8Num5z8">
    <w:name w:val="WW8Num5z8"/>
    <w:uiPriority w:val="99"/>
    <w:rsid w:val="001838D0"/>
  </w:style>
  <w:style w:type="character" w:customStyle="1" w:styleId="WW8Num6z0">
    <w:name w:val="WW8Num6z0"/>
    <w:uiPriority w:val="99"/>
    <w:rsid w:val="001838D0"/>
  </w:style>
  <w:style w:type="character" w:customStyle="1" w:styleId="WW8Num6z1">
    <w:name w:val="WW8Num6z1"/>
    <w:uiPriority w:val="99"/>
    <w:rsid w:val="001838D0"/>
  </w:style>
  <w:style w:type="character" w:customStyle="1" w:styleId="WW8Num6z2">
    <w:name w:val="WW8Num6z2"/>
    <w:uiPriority w:val="99"/>
    <w:rsid w:val="001838D0"/>
  </w:style>
  <w:style w:type="character" w:customStyle="1" w:styleId="WW8Num6z3">
    <w:name w:val="WW8Num6z3"/>
    <w:uiPriority w:val="99"/>
    <w:rsid w:val="001838D0"/>
  </w:style>
  <w:style w:type="character" w:customStyle="1" w:styleId="WW8Num6z4">
    <w:name w:val="WW8Num6z4"/>
    <w:uiPriority w:val="99"/>
    <w:rsid w:val="001838D0"/>
  </w:style>
  <w:style w:type="character" w:customStyle="1" w:styleId="WW8Num6z5">
    <w:name w:val="WW8Num6z5"/>
    <w:uiPriority w:val="99"/>
    <w:rsid w:val="001838D0"/>
  </w:style>
  <w:style w:type="character" w:customStyle="1" w:styleId="WW8Num6z6">
    <w:name w:val="WW8Num6z6"/>
    <w:uiPriority w:val="99"/>
    <w:rsid w:val="001838D0"/>
  </w:style>
  <w:style w:type="character" w:customStyle="1" w:styleId="WW8Num6z7">
    <w:name w:val="WW8Num6z7"/>
    <w:uiPriority w:val="99"/>
    <w:rsid w:val="001838D0"/>
  </w:style>
  <w:style w:type="character" w:customStyle="1" w:styleId="WW8Num6z8">
    <w:name w:val="WW8Num6z8"/>
    <w:uiPriority w:val="99"/>
    <w:rsid w:val="001838D0"/>
  </w:style>
  <w:style w:type="character" w:customStyle="1" w:styleId="WW8Num7z0">
    <w:name w:val="WW8Num7z0"/>
    <w:uiPriority w:val="99"/>
    <w:rsid w:val="001838D0"/>
  </w:style>
  <w:style w:type="character" w:customStyle="1" w:styleId="WW8Num7z1">
    <w:name w:val="WW8Num7z1"/>
    <w:uiPriority w:val="99"/>
    <w:rsid w:val="001838D0"/>
  </w:style>
  <w:style w:type="character" w:customStyle="1" w:styleId="WW8Num7z2">
    <w:name w:val="WW8Num7z2"/>
    <w:uiPriority w:val="99"/>
    <w:rsid w:val="001838D0"/>
  </w:style>
  <w:style w:type="character" w:customStyle="1" w:styleId="WW8Num7z3">
    <w:name w:val="WW8Num7z3"/>
    <w:uiPriority w:val="99"/>
    <w:rsid w:val="001838D0"/>
  </w:style>
  <w:style w:type="character" w:customStyle="1" w:styleId="WW8Num7z4">
    <w:name w:val="WW8Num7z4"/>
    <w:uiPriority w:val="99"/>
    <w:rsid w:val="001838D0"/>
  </w:style>
  <w:style w:type="character" w:customStyle="1" w:styleId="WW8Num7z5">
    <w:name w:val="WW8Num7z5"/>
    <w:uiPriority w:val="99"/>
    <w:rsid w:val="001838D0"/>
  </w:style>
  <w:style w:type="character" w:customStyle="1" w:styleId="WW8Num7z6">
    <w:name w:val="WW8Num7z6"/>
    <w:uiPriority w:val="99"/>
    <w:rsid w:val="001838D0"/>
  </w:style>
  <w:style w:type="character" w:customStyle="1" w:styleId="WW8Num7z7">
    <w:name w:val="WW8Num7z7"/>
    <w:uiPriority w:val="99"/>
    <w:rsid w:val="001838D0"/>
  </w:style>
  <w:style w:type="character" w:customStyle="1" w:styleId="WW8Num7z8">
    <w:name w:val="WW8Num7z8"/>
    <w:uiPriority w:val="99"/>
    <w:rsid w:val="001838D0"/>
  </w:style>
  <w:style w:type="character" w:customStyle="1" w:styleId="WW8Num8z0">
    <w:name w:val="WW8Num8z0"/>
    <w:uiPriority w:val="99"/>
    <w:rsid w:val="001838D0"/>
  </w:style>
  <w:style w:type="character" w:customStyle="1" w:styleId="WW8Num8z1">
    <w:name w:val="WW8Num8z1"/>
    <w:uiPriority w:val="99"/>
    <w:rsid w:val="001838D0"/>
  </w:style>
  <w:style w:type="character" w:customStyle="1" w:styleId="WW8Num8z2">
    <w:name w:val="WW8Num8z2"/>
    <w:uiPriority w:val="99"/>
    <w:rsid w:val="001838D0"/>
  </w:style>
  <w:style w:type="character" w:customStyle="1" w:styleId="WW8Num8z3">
    <w:name w:val="WW8Num8z3"/>
    <w:uiPriority w:val="99"/>
    <w:rsid w:val="001838D0"/>
  </w:style>
  <w:style w:type="character" w:customStyle="1" w:styleId="WW8Num8z4">
    <w:name w:val="WW8Num8z4"/>
    <w:uiPriority w:val="99"/>
    <w:rsid w:val="001838D0"/>
  </w:style>
  <w:style w:type="character" w:customStyle="1" w:styleId="WW8Num8z5">
    <w:name w:val="WW8Num8z5"/>
    <w:uiPriority w:val="99"/>
    <w:rsid w:val="001838D0"/>
  </w:style>
  <w:style w:type="character" w:customStyle="1" w:styleId="WW8Num8z6">
    <w:name w:val="WW8Num8z6"/>
    <w:uiPriority w:val="99"/>
    <w:rsid w:val="001838D0"/>
  </w:style>
  <w:style w:type="character" w:customStyle="1" w:styleId="WW8Num8z7">
    <w:name w:val="WW8Num8z7"/>
    <w:uiPriority w:val="99"/>
    <w:rsid w:val="001838D0"/>
  </w:style>
  <w:style w:type="character" w:customStyle="1" w:styleId="WW8Num8z8">
    <w:name w:val="WW8Num8z8"/>
    <w:uiPriority w:val="99"/>
    <w:rsid w:val="001838D0"/>
  </w:style>
  <w:style w:type="character" w:customStyle="1" w:styleId="WW8Num9z0">
    <w:name w:val="WW8Num9z0"/>
    <w:uiPriority w:val="99"/>
    <w:rsid w:val="001838D0"/>
    <w:rPr>
      <w:sz w:val="28"/>
    </w:rPr>
  </w:style>
  <w:style w:type="character" w:customStyle="1" w:styleId="WW8Num9z1">
    <w:name w:val="WW8Num9z1"/>
    <w:uiPriority w:val="99"/>
    <w:rsid w:val="001838D0"/>
  </w:style>
  <w:style w:type="character" w:customStyle="1" w:styleId="WW8Num9z2">
    <w:name w:val="WW8Num9z2"/>
    <w:uiPriority w:val="99"/>
    <w:rsid w:val="001838D0"/>
  </w:style>
  <w:style w:type="character" w:customStyle="1" w:styleId="WW8Num9z3">
    <w:name w:val="WW8Num9z3"/>
    <w:uiPriority w:val="99"/>
    <w:rsid w:val="001838D0"/>
  </w:style>
  <w:style w:type="character" w:customStyle="1" w:styleId="WW8Num9z4">
    <w:name w:val="WW8Num9z4"/>
    <w:uiPriority w:val="99"/>
    <w:rsid w:val="001838D0"/>
  </w:style>
  <w:style w:type="character" w:customStyle="1" w:styleId="WW8Num9z5">
    <w:name w:val="WW8Num9z5"/>
    <w:uiPriority w:val="99"/>
    <w:rsid w:val="001838D0"/>
  </w:style>
  <w:style w:type="character" w:customStyle="1" w:styleId="WW8Num9z6">
    <w:name w:val="WW8Num9z6"/>
    <w:uiPriority w:val="99"/>
    <w:rsid w:val="001838D0"/>
  </w:style>
  <w:style w:type="character" w:customStyle="1" w:styleId="WW8Num9z7">
    <w:name w:val="WW8Num9z7"/>
    <w:uiPriority w:val="99"/>
    <w:rsid w:val="001838D0"/>
  </w:style>
  <w:style w:type="character" w:customStyle="1" w:styleId="WW8Num9z8">
    <w:name w:val="WW8Num9z8"/>
    <w:uiPriority w:val="99"/>
    <w:rsid w:val="001838D0"/>
  </w:style>
  <w:style w:type="character" w:customStyle="1" w:styleId="WW8Num10z0">
    <w:name w:val="WW8Num10z0"/>
    <w:uiPriority w:val="99"/>
    <w:rsid w:val="001838D0"/>
    <w:rPr>
      <w:sz w:val="28"/>
    </w:rPr>
  </w:style>
  <w:style w:type="character" w:customStyle="1" w:styleId="WW8Num10z1">
    <w:name w:val="WW8Num10z1"/>
    <w:uiPriority w:val="99"/>
    <w:rsid w:val="001838D0"/>
  </w:style>
  <w:style w:type="character" w:customStyle="1" w:styleId="WW8Num10z2">
    <w:name w:val="WW8Num10z2"/>
    <w:uiPriority w:val="99"/>
    <w:rsid w:val="001838D0"/>
  </w:style>
  <w:style w:type="character" w:customStyle="1" w:styleId="WW8Num10z3">
    <w:name w:val="WW8Num10z3"/>
    <w:uiPriority w:val="99"/>
    <w:rsid w:val="001838D0"/>
  </w:style>
  <w:style w:type="character" w:customStyle="1" w:styleId="WW8Num10z4">
    <w:name w:val="WW8Num10z4"/>
    <w:uiPriority w:val="99"/>
    <w:rsid w:val="001838D0"/>
  </w:style>
  <w:style w:type="character" w:customStyle="1" w:styleId="WW8Num10z5">
    <w:name w:val="WW8Num10z5"/>
    <w:uiPriority w:val="99"/>
    <w:rsid w:val="001838D0"/>
  </w:style>
  <w:style w:type="character" w:customStyle="1" w:styleId="WW8Num10z6">
    <w:name w:val="WW8Num10z6"/>
    <w:uiPriority w:val="99"/>
    <w:rsid w:val="001838D0"/>
  </w:style>
  <w:style w:type="character" w:customStyle="1" w:styleId="WW8Num10z7">
    <w:name w:val="WW8Num10z7"/>
    <w:uiPriority w:val="99"/>
    <w:rsid w:val="001838D0"/>
  </w:style>
  <w:style w:type="character" w:customStyle="1" w:styleId="WW8Num10z8">
    <w:name w:val="WW8Num10z8"/>
    <w:uiPriority w:val="99"/>
    <w:rsid w:val="001838D0"/>
  </w:style>
  <w:style w:type="character" w:customStyle="1" w:styleId="WW8Num11z0">
    <w:name w:val="WW8Num11z0"/>
    <w:uiPriority w:val="99"/>
    <w:rsid w:val="001838D0"/>
  </w:style>
  <w:style w:type="character" w:customStyle="1" w:styleId="WW8Num11z1">
    <w:name w:val="WW8Num11z1"/>
    <w:uiPriority w:val="99"/>
    <w:rsid w:val="001838D0"/>
  </w:style>
  <w:style w:type="character" w:customStyle="1" w:styleId="WW8Num11z2">
    <w:name w:val="WW8Num11z2"/>
    <w:uiPriority w:val="99"/>
    <w:rsid w:val="001838D0"/>
  </w:style>
  <w:style w:type="character" w:customStyle="1" w:styleId="WW8Num11z3">
    <w:name w:val="WW8Num11z3"/>
    <w:uiPriority w:val="99"/>
    <w:rsid w:val="001838D0"/>
  </w:style>
  <w:style w:type="character" w:customStyle="1" w:styleId="WW8Num11z4">
    <w:name w:val="WW8Num11z4"/>
    <w:uiPriority w:val="99"/>
    <w:rsid w:val="001838D0"/>
  </w:style>
  <w:style w:type="character" w:customStyle="1" w:styleId="WW8Num11z5">
    <w:name w:val="WW8Num11z5"/>
    <w:uiPriority w:val="99"/>
    <w:rsid w:val="001838D0"/>
  </w:style>
  <w:style w:type="character" w:customStyle="1" w:styleId="WW8Num11z6">
    <w:name w:val="WW8Num11z6"/>
    <w:uiPriority w:val="99"/>
    <w:rsid w:val="001838D0"/>
  </w:style>
  <w:style w:type="character" w:customStyle="1" w:styleId="WW8Num11z7">
    <w:name w:val="WW8Num11z7"/>
    <w:uiPriority w:val="99"/>
    <w:rsid w:val="001838D0"/>
  </w:style>
  <w:style w:type="character" w:customStyle="1" w:styleId="WW8Num11z8">
    <w:name w:val="WW8Num11z8"/>
    <w:uiPriority w:val="99"/>
    <w:rsid w:val="001838D0"/>
  </w:style>
  <w:style w:type="character" w:customStyle="1" w:styleId="WW8Num12z0">
    <w:name w:val="WW8Num12z0"/>
    <w:uiPriority w:val="99"/>
    <w:rsid w:val="001838D0"/>
    <w:rPr>
      <w:rFonts w:ascii="Symbol" w:hAnsi="Symbol"/>
    </w:rPr>
  </w:style>
  <w:style w:type="character" w:customStyle="1" w:styleId="WW8Num12z1">
    <w:name w:val="WW8Num12z1"/>
    <w:uiPriority w:val="99"/>
    <w:rsid w:val="001838D0"/>
    <w:rPr>
      <w:rFonts w:ascii="Courier New" w:hAnsi="Courier New"/>
    </w:rPr>
  </w:style>
  <w:style w:type="character" w:customStyle="1" w:styleId="WW8Num12z2">
    <w:name w:val="WW8Num12z2"/>
    <w:uiPriority w:val="99"/>
    <w:rsid w:val="001838D0"/>
    <w:rPr>
      <w:rFonts w:ascii="Wingdings" w:hAnsi="Wingdings"/>
    </w:rPr>
  </w:style>
  <w:style w:type="character" w:customStyle="1" w:styleId="WW8Num13z0">
    <w:name w:val="WW8Num13z0"/>
    <w:uiPriority w:val="99"/>
    <w:rsid w:val="001838D0"/>
  </w:style>
  <w:style w:type="character" w:customStyle="1" w:styleId="WW8Num13z1">
    <w:name w:val="WW8Num13z1"/>
    <w:uiPriority w:val="99"/>
    <w:rsid w:val="001838D0"/>
  </w:style>
  <w:style w:type="character" w:customStyle="1" w:styleId="WW8Num13z2">
    <w:name w:val="WW8Num13z2"/>
    <w:uiPriority w:val="99"/>
    <w:rsid w:val="001838D0"/>
  </w:style>
  <w:style w:type="character" w:customStyle="1" w:styleId="WW8Num13z3">
    <w:name w:val="WW8Num13z3"/>
    <w:uiPriority w:val="99"/>
    <w:rsid w:val="001838D0"/>
  </w:style>
  <w:style w:type="character" w:customStyle="1" w:styleId="WW8Num13z4">
    <w:name w:val="WW8Num13z4"/>
    <w:uiPriority w:val="99"/>
    <w:rsid w:val="001838D0"/>
  </w:style>
  <w:style w:type="character" w:customStyle="1" w:styleId="WW8Num13z5">
    <w:name w:val="WW8Num13z5"/>
    <w:uiPriority w:val="99"/>
    <w:rsid w:val="001838D0"/>
  </w:style>
  <w:style w:type="character" w:customStyle="1" w:styleId="WW8Num13z6">
    <w:name w:val="WW8Num13z6"/>
    <w:uiPriority w:val="99"/>
    <w:rsid w:val="001838D0"/>
  </w:style>
  <w:style w:type="character" w:customStyle="1" w:styleId="WW8Num13z7">
    <w:name w:val="WW8Num13z7"/>
    <w:uiPriority w:val="99"/>
    <w:rsid w:val="001838D0"/>
  </w:style>
  <w:style w:type="character" w:customStyle="1" w:styleId="WW8Num13z8">
    <w:name w:val="WW8Num13z8"/>
    <w:uiPriority w:val="99"/>
    <w:rsid w:val="001838D0"/>
  </w:style>
  <w:style w:type="character" w:customStyle="1" w:styleId="WW8Num14z0">
    <w:name w:val="WW8Num14z0"/>
    <w:uiPriority w:val="99"/>
    <w:rsid w:val="001838D0"/>
    <w:rPr>
      <w:rFonts w:ascii="Symbol" w:hAnsi="Symbol"/>
    </w:rPr>
  </w:style>
  <w:style w:type="character" w:customStyle="1" w:styleId="WW8Num14z1">
    <w:name w:val="WW8Num14z1"/>
    <w:uiPriority w:val="99"/>
    <w:rsid w:val="001838D0"/>
    <w:rPr>
      <w:rFonts w:ascii="Courier New" w:hAnsi="Courier New"/>
    </w:rPr>
  </w:style>
  <w:style w:type="character" w:customStyle="1" w:styleId="WW8Num14z2">
    <w:name w:val="WW8Num14z2"/>
    <w:uiPriority w:val="99"/>
    <w:rsid w:val="001838D0"/>
    <w:rPr>
      <w:rFonts w:ascii="Wingdings" w:hAnsi="Wingdings"/>
    </w:rPr>
  </w:style>
  <w:style w:type="character" w:customStyle="1" w:styleId="11">
    <w:name w:val="Основной шрифт абзаца1"/>
    <w:uiPriority w:val="99"/>
    <w:rsid w:val="001838D0"/>
  </w:style>
  <w:style w:type="character" w:customStyle="1" w:styleId="a3">
    <w:name w:val="Символ сноски"/>
    <w:uiPriority w:val="99"/>
    <w:rsid w:val="001838D0"/>
    <w:rPr>
      <w:vertAlign w:val="superscript"/>
    </w:rPr>
  </w:style>
  <w:style w:type="character" w:customStyle="1" w:styleId="12">
    <w:name w:val="Знак Знак1"/>
    <w:uiPriority w:val="99"/>
    <w:rsid w:val="001838D0"/>
    <w:rPr>
      <w:sz w:val="24"/>
    </w:rPr>
  </w:style>
  <w:style w:type="character" w:customStyle="1" w:styleId="a4">
    <w:name w:val="Знак Знак"/>
    <w:uiPriority w:val="99"/>
    <w:rsid w:val="001838D0"/>
    <w:rPr>
      <w:sz w:val="24"/>
    </w:rPr>
  </w:style>
  <w:style w:type="character" w:styleId="a5">
    <w:name w:val="Hyperlink"/>
    <w:basedOn w:val="a0"/>
    <w:uiPriority w:val="99"/>
    <w:rsid w:val="001838D0"/>
    <w:rPr>
      <w:rFonts w:cs="Times New Roman"/>
      <w:color w:val="0000FF"/>
      <w:u w:val="single"/>
    </w:rPr>
  </w:style>
  <w:style w:type="character" w:customStyle="1" w:styleId="FontStyle121">
    <w:name w:val="Font Style121"/>
    <w:basedOn w:val="11"/>
    <w:uiPriority w:val="99"/>
    <w:rsid w:val="001838D0"/>
    <w:rPr>
      <w:rFonts w:ascii="Century Schoolbook" w:hAnsi="Century Schoolbook" w:cs="Century Schoolbook"/>
      <w:sz w:val="20"/>
      <w:szCs w:val="20"/>
    </w:rPr>
  </w:style>
  <w:style w:type="character" w:customStyle="1" w:styleId="c1">
    <w:name w:val="c1"/>
    <w:basedOn w:val="11"/>
    <w:uiPriority w:val="99"/>
    <w:rsid w:val="001838D0"/>
    <w:rPr>
      <w:rFonts w:cs="Times New Roman"/>
    </w:rPr>
  </w:style>
  <w:style w:type="character" w:customStyle="1" w:styleId="c2">
    <w:name w:val="c2"/>
    <w:basedOn w:val="11"/>
    <w:uiPriority w:val="99"/>
    <w:rsid w:val="001838D0"/>
    <w:rPr>
      <w:rFonts w:cs="Times New Roman"/>
    </w:rPr>
  </w:style>
  <w:style w:type="character" w:customStyle="1" w:styleId="commentcontents">
    <w:name w:val="commentcontents"/>
    <w:basedOn w:val="11"/>
    <w:uiPriority w:val="99"/>
    <w:rsid w:val="001838D0"/>
    <w:rPr>
      <w:rFonts w:cs="Times New Roman"/>
    </w:rPr>
  </w:style>
  <w:style w:type="character" w:styleId="a6">
    <w:name w:val="footnote reference"/>
    <w:basedOn w:val="a0"/>
    <w:uiPriority w:val="99"/>
    <w:rsid w:val="001838D0"/>
    <w:rPr>
      <w:rFonts w:cs="Times New Roman"/>
      <w:vertAlign w:val="superscript"/>
    </w:rPr>
  </w:style>
  <w:style w:type="character" w:styleId="a7">
    <w:name w:val="endnote reference"/>
    <w:basedOn w:val="a0"/>
    <w:uiPriority w:val="99"/>
    <w:rsid w:val="001838D0"/>
    <w:rPr>
      <w:rFonts w:cs="Times New Roman"/>
      <w:vertAlign w:val="superscript"/>
    </w:rPr>
  </w:style>
  <w:style w:type="character" w:customStyle="1" w:styleId="a8">
    <w:name w:val="Символы концевой сноски"/>
    <w:uiPriority w:val="99"/>
    <w:rsid w:val="001838D0"/>
  </w:style>
  <w:style w:type="paragraph" w:customStyle="1" w:styleId="13">
    <w:name w:val="Заголовок1"/>
    <w:basedOn w:val="a"/>
    <w:next w:val="a9"/>
    <w:uiPriority w:val="99"/>
    <w:rsid w:val="001838D0"/>
    <w:pPr>
      <w:keepNext/>
      <w:spacing w:before="240" w:after="120"/>
    </w:pPr>
    <w:rPr>
      <w:rFonts w:ascii="Liberation Sans" w:hAnsi="Liberation Sans" w:cs="Droid Sans Devanagari"/>
      <w:sz w:val="28"/>
      <w:szCs w:val="28"/>
    </w:rPr>
  </w:style>
  <w:style w:type="paragraph" w:styleId="a9">
    <w:name w:val="Body Text"/>
    <w:basedOn w:val="a"/>
    <w:link w:val="aa"/>
    <w:uiPriority w:val="99"/>
    <w:rsid w:val="001838D0"/>
    <w:pPr>
      <w:spacing w:after="140" w:line="288" w:lineRule="auto"/>
    </w:pPr>
  </w:style>
  <w:style w:type="character" w:customStyle="1" w:styleId="aa">
    <w:name w:val="Основной текст Знак"/>
    <w:basedOn w:val="a0"/>
    <w:link w:val="a9"/>
    <w:uiPriority w:val="99"/>
    <w:semiHidden/>
    <w:rsid w:val="00C21B85"/>
    <w:rPr>
      <w:sz w:val="24"/>
      <w:szCs w:val="24"/>
      <w:lang w:eastAsia="zh-CN"/>
    </w:rPr>
  </w:style>
  <w:style w:type="paragraph" w:styleId="ab">
    <w:name w:val="List"/>
    <w:basedOn w:val="a9"/>
    <w:uiPriority w:val="99"/>
    <w:rsid w:val="001838D0"/>
    <w:rPr>
      <w:rFonts w:cs="Droid Sans Devanagari"/>
    </w:rPr>
  </w:style>
  <w:style w:type="paragraph" w:styleId="ac">
    <w:name w:val="caption"/>
    <w:basedOn w:val="a"/>
    <w:uiPriority w:val="99"/>
    <w:qFormat/>
    <w:rsid w:val="001838D0"/>
    <w:pPr>
      <w:suppressLineNumbers/>
      <w:spacing w:before="120" w:after="120"/>
    </w:pPr>
    <w:rPr>
      <w:rFonts w:cs="Droid Sans Devanagari"/>
      <w:i/>
      <w:iCs/>
    </w:rPr>
  </w:style>
  <w:style w:type="paragraph" w:customStyle="1" w:styleId="14">
    <w:name w:val="Указатель1"/>
    <w:basedOn w:val="a"/>
    <w:uiPriority w:val="99"/>
    <w:rsid w:val="001838D0"/>
    <w:pPr>
      <w:suppressLineNumbers/>
    </w:pPr>
    <w:rPr>
      <w:rFonts w:cs="Droid Sans Devanagari"/>
    </w:rPr>
  </w:style>
  <w:style w:type="paragraph" w:styleId="ad">
    <w:name w:val="Normal (Web)"/>
    <w:basedOn w:val="a"/>
    <w:uiPriority w:val="99"/>
    <w:rsid w:val="001838D0"/>
    <w:pPr>
      <w:spacing w:before="280" w:after="280"/>
    </w:pPr>
  </w:style>
  <w:style w:type="paragraph" w:customStyle="1" w:styleId="21">
    <w:name w:val="Список 21"/>
    <w:basedOn w:val="a"/>
    <w:uiPriority w:val="99"/>
    <w:rsid w:val="001838D0"/>
    <w:pPr>
      <w:ind w:left="566" w:hanging="283"/>
    </w:pPr>
  </w:style>
  <w:style w:type="paragraph" w:customStyle="1" w:styleId="210">
    <w:name w:val="Основной текст с отступом 21"/>
    <w:basedOn w:val="a"/>
    <w:uiPriority w:val="99"/>
    <w:rsid w:val="001838D0"/>
    <w:pPr>
      <w:spacing w:after="120" w:line="480" w:lineRule="auto"/>
      <w:ind w:left="283"/>
    </w:pPr>
  </w:style>
  <w:style w:type="paragraph" w:styleId="ae">
    <w:name w:val="footnote text"/>
    <w:basedOn w:val="a"/>
    <w:link w:val="af"/>
    <w:uiPriority w:val="99"/>
    <w:rsid w:val="001838D0"/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C21B85"/>
    <w:rPr>
      <w:sz w:val="20"/>
      <w:szCs w:val="20"/>
      <w:lang w:eastAsia="zh-CN"/>
    </w:rPr>
  </w:style>
  <w:style w:type="paragraph" w:customStyle="1" w:styleId="22">
    <w:name w:val="Знак2"/>
    <w:basedOn w:val="a"/>
    <w:uiPriority w:val="99"/>
    <w:rsid w:val="001838D0"/>
    <w:pPr>
      <w:tabs>
        <w:tab w:val="left" w:pos="708"/>
      </w:tabs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paragraph" w:styleId="af0">
    <w:name w:val="Body Text Indent"/>
    <w:basedOn w:val="a"/>
    <w:link w:val="af1"/>
    <w:uiPriority w:val="99"/>
    <w:rsid w:val="001838D0"/>
    <w:pPr>
      <w:spacing w:after="120"/>
      <w:ind w:left="283"/>
    </w:pPr>
  </w:style>
  <w:style w:type="character" w:customStyle="1" w:styleId="af1">
    <w:name w:val="Основной текст с отступом Знак"/>
    <w:basedOn w:val="a0"/>
    <w:link w:val="af0"/>
    <w:uiPriority w:val="99"/>
    <w:semiHidden/>
    <w:rsid w:val="00C21B85"/>
    <w:rPr>
      <w:sz w:val="24"/>
      <w:szCs w:val="24"/>
      <w:lang w:eastAsia="zh-CN"/>
    </w:rPr>
  </w:style>
  <w:style w:type="paragraph" w:customStyle="1" w:styleId="211">
    <w:name w:val="Знак21"/>
    <w:basedOn w:val="a"/>
    <w:uiPriority w:val="99"/>
    <w:rsid w:val="001838D0"/>
    <w:pPr>
      <w:tabs>
        <w:tab w:val="left" w:pos="708"/>
      </w:tabs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paragraph" w:styleId="af2">
    <w:name w:val="header"/>
    <w:basedOn w:val="a"/>
    <w:link w:val="af3"/>
    <w:uiPriority w:val="99"/>
    <w:rsid w:val="001838D0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uiPriority w:val="99"/>
    <w:semiHidden/>
    <w:rsid w:val="00C21B85"/>
    <w:rPr>
      <w:sz w:val="24"/>
      <w:szCs w:val="24"/>
      <w:lang w:eastAsia="zh-CN"/>
    </w:rPr>
  </w:style>
  <w:style w:type="paragraph" w:styleId="af4">
    <w:name w:val="footer"/>
    <w:aliases w:val="Нижний колонтитул Знак Знак Знак,Нижний колонтитул1,Нижний колонтитул Знак Знак"/>
    <w:basedOn w:val="a"/>
    <w:link w:val="af5"/>
    <w:uiPriority w:val="99"/>
    <w:rsid w:val="001838D0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aliases w:val="Нижний колонтитул Знак Знак Знак Знак,Нижний колонтитул1 Знак,Нижний колонтитул Знак Знак Знак1"/>
    <w:basedOn w:val="a0"/>
    <w:link w:val="af4"/>
    <w:uiPriority w:val="99"/>
    <w:locked/>
    <w:rsid w:val="00A34E38"/>
    <w:rPr>
      <w:rFonts w:cs="Times New Roman"/>
      <w:sz w:val="24"/>
      <w:szCs w:val="24"/>
      <w:lang w:eastAsia="zh-CN"/>
    </w:rPr>
  </w:style>
  <w:style w:type="paragraph" w:customStyle="1" w:styleId="15">
    <w:name w:val="Абзац списка1"/>
    <w:basedOn w:val="a"/>
    <w:uiPriority w:val="99"/>
    <w:rsid w:val="001838D0"/>
    <w:pPr>
      <w:spacing w:after="200" w:line="276" w:lineRule="auto"/>
      <w:ind w:left="720"/>
    </w:pPr>
    <w:rPr>
      <w:rFonts w:ascii="Calibri" w:hAnsi="Calibri" w:cs="Calibri"/>
      <w:sz w:val="22"/>
      <w:szCs w:val="22"/>
    </w:rPr>
  </w:style>
  <w:style w:type="paragraph" w:customStyle="1" w:styleId="23">
    <w:name w:val="Абзац списка2"/>
    <w:basedOn w:val="a"/>
    <w:uiPriority w:val="99"/>
    <w:rsid w:val="001838D0"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16">
    <w:name w:val="Знак Знак1 Знак Знак Знак Знак Знак Знак Знак Знак Знак Знак Знак Знак Знак Знак Знак Знак Знак Знак Знак Знак Знак Знак Знак Знак Знак Знак"/>
    <w:basedOn w:val="a"/>
    <w:uiPriority w:val="99"/>
    <w:rsid w:val="001838D0"/>
    <w:pPr>
      <w:tabs>
        <w:tab w:val="left" w:pos="708"/>
      </w:tabs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paragraph" w:customStyle="1" w:styleId="af6">
    <w:name w:val="Содержимое таблицы"/>
    <w:basedOn w:val="a"/>
    <w:uiPriority w:val="99"/>
    <w:rsid w:val="001838D0"/>
    <w:pPr>
      <w:suppressLineNumbers/>
    </w:pPr>
  </w:style>
  <w:style w:type="paragraph" w:customStyle="1" w:styleId="af7">
    <w:name w:val="Заголовок таблицы"/>
    <w:basedOn w:val="af6"/>
    <w:uiPriority w:val="99"/>
    <w:rsid w:val="001838D0"/>
    <w:pPr>
      <w:jc w:val="center"/>
    </w:pPr>
    <w:rPr>
      <w:b/>
      <w:bCs/>
    </w:rPr>
  </w:style>
  <w:style w:type="character" w:styleId="af8">
    <w:name w:val="page number"/>
    <w:basedOn w:val="a0"/>
    <w:uiPriority w:val="99"/>
    <w:rsid w:val="00A34E38"/>
    <w:rPr>
      <w:rFonts w:cs="Times New Roman"/>
    </w:rPr>
  </w:style>
  <w:style w:type="table" w:styleId="af9">
    <w:name w:val="Table Grid"/>
    <w:basedOn w:val="a1"/>
    <w:uiPriority w:val="99"/>
    <w:rsid w:val="00B156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List Paragraph"/>
    <w:basedOn w:val="a"/>
    <w:uiPriority w:val="34"/>
    <w:qFormat/>
    <w:rsid w:val="00A900F0"/>
    <w:pPr>
      <w:suppressAutoHyphens w:val="0"/>
      <w:spacing w:before="120" w:after="120"/>
      <w:ind w:left="708" w:hanging="357"/>
    </w:pPr>
    <w:rPr>
      <w:rFonts w:eastAsia="MS Mincho"/>
      <w:lang w:eastAsia="ru-RU"/>
    </w:rPr>
  </w:style>
  <w:style w:type="paragraph" w:customStyle="1" w:styleId="Default">
    <w:name w:val="Default"/>
    <w:rsid w:val="002B5D2B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MainText">
    <w:name w:val="Main Text"/>
    <w:basedOn w:val="a"/>
    <w:link w:val="MainTextChar1"/>
    <w:uiPriority w:val="99"/>
    <w:rsid w:val="00C63DAD"/>
    <w:pPr>
      <w:suppressAutoHyphens w:val="0"/>
      <w:ind w:firstLine="510"/>
      <w:jc w:val="both"/>
    </w:pPr>
    <w:rPr>
      <w:szCs w:val="20"/>
      <w:lang w:eastAsia="ru-RU"/>
    </w:rPr>
  </w:style>
  <w:style w:type="character" w:customStyle="1" w:styleId="MainTextChar1">
    <w:name w:val="Main Text Char1"/>
    <w:link w:val="MainText"/>
    <w:uiPriority w:val="99"/>
    <w:locked/>
    <w:rsid w:val="00C63DAD"/>
    <w:rPr>
      <w:sz w:val="24"/>
      <w:lang w:val="ru-RU" w:eastAsia="ru-RU"/>
    </w:rPr>
  </w:style>
  <w:style w:type="paragraph" w:styleId="24">
    <w:name w:val="Body Text 2"/>
    <w:basedOn w:val="a"/>
    <w:link w:val="25"/>
    <w:uiPriority w:val="99"/>
    <w:rsid w:val="00C63DAD"/>
    <w:pPr>
      <w:spacing w:after="120" w:line="480" w:lineRule="auto"/>
    </w:pPr>
  </w:style>
  <w:style w:type="character" w:customStyle="1" w:styleId="25">
    <w:name w:val="Основной текст 2 Знак"/>
    <w:basedOn w:val="a0"/>
    <w:link w:val="24"/>
    <w:uiPriority w:val="99"/>
    <w:semiHidden/>
    <w:rsid w:val="00C21B85"/>
    <w:rPr>
      <w:sz w:val="24"/>
      <w:szCs w:val="24"/>
      <w:lang w:eastAsia="zh-CN"/>
    </w:rPr>
  </w:style>
  <w:style w:type="paragraph" w:customStyle="1" w:styleId="17">
    <w:name w:val="Без интервала1"/>
    <w:uiPriority w:val="99"/>
    <w:rsid w:val="00A41D06"/>
    <w:rPr>
      <w:bCs/>
      <w:sz w:val="24"/>
      <w:szCs w:val="24"/>
    </w:rPr>
  </w:style>
  <w:style w:type="paragraph" w:customStyle="1" w:styleId="s16">
    <w:name w:val="s_16"/>
    <w:basedOn w:val="a"/>
    <w:uiPriority w:val="99"/>
    <w:rsid w:val="00D737AD"/>
    <w:pPr>
      <w:suppressAutoHyphens w:val="0"/>
      <w:spacing w:before="100" w:beforeAutospacing="1" w:after="100" w:afterAutospacing="1"/>
    </w:pPr>
    <w:rPr>
      <w:lang w:eastAsia="ru-RU"/>
    </w:rPr>
  </w:style>
  <w:style w:type="character" w:customStyle="1" w:styleId="c4">
    <w:name w:val="c4"/>
    <w:uiPriority w:val="99"/>
    <w:rsid w:val="006C5C3F"/>
  </w:style>
  <w:style w:type="paragraph" w:styleId="afb">
    <w:name w:val="Subtitle"/>
    <w:basedOn w:val="a"/>
    <w:next w:val="a"/>
    <w:link w:val="afc"/>
    <w:uiPriority w:val="99"/>
    <w:qFormat/>
    <w:rsid w:val="00986B33"/>
    <w:pPr>
      <w:suppressAutoHyphens w:val="0"/>
      <w:spacing w:after="60"/>
      <w:jc w:val="center"/>
      <w:outlineLvl w:val="1"/>
    </w:pPr>
    <w:rPr>
      <w:rFonts w:ascii="Cambria" w:hAnsi="Cambria"/>
      <w:lang w:eastAsia="ru-RU"/>
    </w:rPr>
  </w:style>
  <w:style w:type="character" w:customStyle="1" w:styleId="afc">
    <w:name w:val="Подзаголовок Знак"/>
    <w:basedOn w:val="a0"/>
    <w:link w:val="afb"/>
    <w:uiPriority w:val="99"/>
    <w:locked/>
    <w:rsid w:val="00986B33"/>
    <w:rPr>
      <w:rFonts w:ascii="Cambria" w:hAnsi="Cambria" w:cs="Times New Roman"/>
      <w:sz w:val="24"/>
      <w:szCs w:val="24"/>
    </w:rPr>
  </w:style>
  <w:style w:type="paragraph" w:styleId="afd">
    <w:name w:val="Balloon Text"/>
    <w:basedOn w:val="a"/>
    <w:link w:val="afe"/>
    <w:uiPriority w:val="99"/>
    <w:semiHidden/>
    <w:rsid w:val="006B49FB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0"/>
    <w:link w:val="afd"/>
    <w:uiPriority w:val="99"/>
    <w:semiHidden/>
    <w:locked/>
    <w:rsid w:val="006B49FB"/>
    <w:rPr>
      <w:rFonts w:ascii="Tahoma" w:hAnsi="Tahoma" w:cs="Tahoma"/>
      <w:sz w:val="16"/>
      <w:szCs w:val="16"/>
      <w:lang w:eastAsia="zh-CN"/>
    </w:rPr>
  </w:style>
  <w:style w:type="paragraph" w:styleId="aff">
    <w:name w:val="No Spacing"/>
    <w:uiPriority w:val="99"/>
    <w:qFormat/>
    <w:rsid w:val="008C4C8F"/>
    <w:rPr>
      <w:rFonts w:ascii="Calibri" w:hAnsi="Calibri"/>
      <w:sz w:val="22"/>
      <w:szCs w:val="22"/>
      <w:lang w:eastAsia="en-US"/>
    </w:rPr>
  </w:style>
  <w:style w:type="paragraph" w:styleId="aff0">
    <w:name w:val="TOC Heading"/>
    <w:basedOn w:val="1"/>
    <w:next w:val="a"/>
    <w:uiPriority w:val="99"/>
    <w:qFormat/>
    <w:rsid w:val="00D71B6E"/>
    <w:pPr>
      <w:keepLines/>
      <w:numPr>
        <w:numId w:val="0"/>
      </w:numPr>
      <w:suppressAutoHyphens w:val="0"/>
      <w:autoSpaceDE/>
      <w:spacing w:before="480" w:line="276" w:lineRule="auto"/>
      <w:outlineLvl w:val="9"/>
    </w:pPr>
    <w:rPr>
      <w:rFonts w:ascii="Cambria" w:hAnsi="Cambria"/>
      <w:b/>
      <w:bCs/>
      <w:color w:val="365F91"/>
      <w:sz w:val="28"/>
      <w:szCs w:val="28"/>
      <w:lang w:eastAsia="en-US"/>
    </w:rPr>
  </w:style>
  <w:style w:type="paragraph" w:styleId="18">
    <w:name w:val="toc 1"/>
    <w:basedOn w:val="a"/>
    <w:next w:val="a"/>
    <w:autoRedefine/>
    <w:uiPriority w:val="99"/>
    <w:rsid w:val="00D71B6E"/>
    <w:pPr>
      <w:spacing w:after="100"/>
    </w:pPr>
  </w:style>
  <w:style w:type="paragraph" w:styleId="26">
    <w:name w:val="toc 2"/>
    <w:basedOn w:val="a"/>
    <w:next w:val="a"/>
    <w:autoRedefine/>
    <w:uiPriority w:val="99"/>
    <w:rsid w:val="00D71B6E"/>
    <w:pPr>
      <w:spacing w:after="100"/>
      <w:ind w:left="240"/>
    </w:pPr>
  </w:style>
  <w:style w:type="paragraph" w:customStyle="1" w:styleId="ConsPlusNormal">
    <w:name w:val="ConsPlusNormal"/>
    <w:uiPriority w:val="99"/>
    <w:rsid w:val="00D26A40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paragraph" w:customStyle="1" w:styleId="para">
    <w:name w:val="para"/>
    <w:basedOn w:val="a"/>
    <w:uiPriority w:val="99"/>
    <w:rsid w:val="00E058DE"/>
    <w:pPr>
      <w:suppressAutoHyphens w:val="0"/>
      <w:spacing w:before="100" w:beforeAutospacing="1" w:after="100" w:afterAutospacing="1"/>
    </w:pPr>
    <w:rPr>
      <w:lang w:eastAsia="ru-RU"/>
    </w:rPr>
  </w:style>
  <w:style w:type="character" w:styleId="aff1">
    <w:name w:val="Strong"/>
    <w:basedOn w:val="a0"/>
    <w:uiPriority w:val="22"/>
    <w:qFormat/>
    <w:rsid w:val="00071235"/>
    <w:rPr>
      <w:rFonts w:cs="Times New Roman"/>
      <w:b/>
      <w:bCs/>
    </w:rPr>
  </w:style>
  <w:style w:type="character" w:customStyle="1" w:styleId="bb">
    <w:name w:val="bb"/>
    <w:basedOn w:val="a0"/>
    <w:uiPriority w:val="99"/>
    <w:rsid w:val="00071235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431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78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78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78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78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78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78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7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78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8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7878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78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23</Pages>
  <Words>4670</Words>
  <Characters>26623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ОБЩЕГО И ПРОФЕССОНАЛЬНОГО ОБРАЗОВАНИЯ</vt:lpstr>
    </vt:vector>
  </TitlesOfParts>
  <Company>Microsoft</Company>
  <LinksUpToDate>false</LinksUpToDate>
  <CharactersWithSpaces>31231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ОБЩЕГО И ПРОФЕССОНАЛЬНОГО ОБРАЗОВАНИЯ</dc:title>
  <dc:creator>Кристина</dc:creator>
  <cp:lastModifiedBy>Иван Останин</cp:lastModifiedBy>
  <cp:revision>17</cp:revision>
  <cp:lastPrinted>2023-03-13T10:52:00Z</cp:lastPrinted>
  <dcterms:created xsi:type="dcterms:W3CDTF">2023-02-02T07:37:00Z</dcterms:created>
  <dcterms:modified xsi:type="dcterms:W3CDTF">2023-03-13T14:51:00Z</dcterms:modified>
</cp:coreProperties>
</file>